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364413C7" w14:textId="77777777" w:rsidR="001A6448" w:rsidRDefault="001A6448" w:rsidP="001A6448">
      <w:pPr>
        <w:pStyle w:val="NormalIndent"/>
        <w:ind w:firstLine="0"/>
        <w:jc w:val="center"/>
        <w:rPr>
          <w:rFonts w:ascii="SimHei" w:eastAsia="SimHei"/>
          <w:b/>
          <w:sz w:val="36"/>
          <w:szCs w:val="36"/>
        </w:rPr>
      </w:pPr>
      <w:r>
        <w:rPr>
          <w:rFonts w:ascii="SimHei" w:eastAsia="SimHei" w:hint="eastAsia"/>
          <w:b/>
          <w:sz w:val="36"/>
          <w:szCs w:val="36"/>
        </w:rPr>
        <w:t>上海大学  计算机学院</w:t>
      </w:r>
    </w:p>
    <w:p w14:paraId="6CB781BF" w14:textId="55CDBD76" w:rsidR="001A6448" w:rsidRDefault="001A6448" w:rsidP="001A6448">
      <w:pPr>
        <w:pStyle w:val="NormalIndent"/>
        <w:ind w:firstLine="0"/>
        <w:jc w:val="center"/>
        <w:rPr>
          <w:rFonts w:ascii="SimHei" w:eastAsia="SimHei"/>
          <w:b/>
          <w:sz w:val="36"/>
          <w:szCs w:val="36"/>
        </w:rPr>
      </w:pPr>
      <w:r>
        <w:rPr>
          <w:rFonts w:ascii="SimHei" w:eastAsia="SimHei" w:hint="eastAsia"/>
          <w:b/>
          <w:sz w:val="36"/>
          <w:szCs w:val="36"/>
        </w:rPr>
        <w:t>《</w:t>
      </w:r>
      <w:r w:rsidR="00186460">
        <w:rPr>
          <w:rFonts w:ascii="SimHei" w:eastAsia="SimHei" w:hint="eastAsia"/>
          <w:b/>
          <w:sz w:val="36"/>
          <w:szCs w:val="36"/>
        </w:rPr>
        <w:t>数字逻辑</w:t>
      </w:r>
      <w:r>
        <w:rPr>
          <w:rFonts w:ascii="SimHei" w:eastAsia="SimHei" w:hint="eastAsia"/>
          <w:b/>
          <w:sz w:val="36"/>
          <w:szCs w:val="36"/>
        </w:rPr>
        <w:t>实验》报告</w:t>
      </w:r>
      <w:r w:rsidR="005C45D5">
        <w:rPr>
          <w:rFonts w:ascii="SimHei" w:eastAsia="SimHei" w:hint="eastAsia"/>
          <w:b/>
          <w:sz w:val="36"/>
          <w:szCs w:val="36"/>
        </w:rPr>
        <w:t>五</w:t>
      </w:r>
    </w:p>
    <w:p w14:paraId="56F96F07" w14:textId="77F05C22" w:rsidR="009D5EFC" w:rsidRPr="009D5EFC" w:rsidRDefault="009D5EFC" w:rsidP="009D5EFC">
      <w:pPr>
        <w:pStyle w:val="NormalIndent"/>
        <w:ind w:left="148" w:hangingChars="49" w:hanging="148"/>
        <w:jc w:val="left"/>
        <w:rPr>
          <w:rFonts w:ascii="SimHei" w:eastAsia="SimHei"/>
          <w:b/>
          <w:sz w:val="30"/>
          <w:szCs w:val="30"/>
          <w:u w:val="single"/>
        </w:rPr>
      </w:pPr>
      <w:r>
        <w:rPr>
          <w:rFonts w:ascii="SimHei" w:eastAsia="SimHei" w:hint="eastAsia"/>
          <w:b/>
          <w:sz w:val="30"/>
          <w:szCs w:val="30"/>
        </w:rPr>
        <w:t xml:space="preserve">  </w:t>
      </w:r>
      <w:r w:rsidR="001A6448">
        <w:rPr>
          <w:rFonts w:ascii="SimHei" w:eastAsia="SimHei" w:hint="eastAsia"/>
          <w:b/>
          <w:sz w:val="30"/>
          <w:szCs w:val="30"/>
        </w:rPr>
        <w:t xml:space="preserve">姓名 </w:t>
      </w:r>
      <w:r w:rsidR="001A6448">
        <w:rPr>
          <w:rFonts w:ascii="SimHei" w:eastAsia="SimHei" w:hint="eastAsia"/>
          <w:b/>
          <w:sz w:val="30"/>
          <w:szCs w:val="30"/>
          <w:u w:val="single"/>
        </w:rPr>
        <w:t xml:space="preserve">   </w:t>
      </w:r>
      <w:r w:rsidR="00F96431">
        <w:rPr>
          <w:rFonts w:ascii="SimHei" w:eastAsia="SimHei" w:hint="eastAsia"/>
          <w:b/>
          <w:sz w:val="30"/>
          <w:szCs w:val="30"/>
          <w:u w:val="single"/>
        </w:rPr>
        <w:t>冯新元</w:t>
      </w:r>
      <w:r w:rsidR="001A6448">
        <w:rPr>
          <w:rFonts w:ascii="SimHei" w:eastAsia="SimHei" w:hint="eastAsia"/>
          <w:b/>
          <w:sz w:val="30"/>
          <w:szCs w:val="30"/>
          <w:u w:val="single"/>
        </w:rPr>
        <w:t xml:space="preserve">  </w:t>
      </w:r>
      <w:r w:rsidR="0064357F">
        <w:rPr>
          <w:rFonts w:ascii="SimHei" w:eastAsia="SimHei" w:hint="eastAsia"/>
          <w:b/>
          <w:sz w:val="30"/>
          <w:szCs w:val="30"/>
          <w:u w:val="single"/>
        </w:rPr>
        <w:t xml:space="preserve"> </w:t>
      </w:r>
      <w:r>
        <w:rPr>
          <w:rFonts w:ascii="SimHei" w:eastAsia="SimHei" w:hint="eastAsia"/>
          <w:b/>
          <w:sz w:val="30"/>
          <w:szCs w:val="30"/>
        </w:rPr>
        <w:t xml:space="preserve">    </w:t>
      </w:r>
      <w:r w:rsidR="001A6448">
        <w:rPr>
          <w:rFonts w:ascii="SimHei" w:eastAsia="SimHei" w:hint="eastAsia"/>
          <w:b/>
          <w:sz w:val="30"/>
          <w:szCs w:val="30"/>
        </w:rPr>
        <w:t>学号</w:t>
      </w:r>
      <w:r>
        <w:rPr>
          <w:rFonts w:ascii="SimHei" w:eastAsia="SimHei" w:hint="eastAsia"/>
          <w:b/>
          <w:sz w:val="30"/>
          <w:szCs w:val="30"/>
        </w:rPr>
        <w:t xml:space="preserve"> </w:t>
      </w:r>
      <w:r>
        <w:rPr>
          <w:rFonts w:ascii="SimHei" w:eastAsia="SimHei" w:hint="eastAsia"/>
          <w:b/>
          <w:sz w:val="30"/>
          <w:szCs w:val="30"/>
          <w:u w:val="single"/>
        </w:rPr>
        <w:t xml:space="preserve">  </w:t>
      </w:r>
      <w:r w:rsidR="00F96431">
        <w:rPr>
          <w:rFonts w:ascii="SimHei" w:eastAsia="SimHei"/>
          <w:b/>
          <w:sz w:val="30"/>
          <w:szCs w:val="30"/>
          <w:u w:val="single"/>
        </w:rPr>
        <w:t>18120232</w:t>
      </w:r>
      <w:r>
        <w:rPr>
          <w:rFonts w:ascii="SimHei" w:eastAsia="SimHei" w:hint="eastAsia"/>
          <w:b/>
          <w:sz w:val="30"/>
          <w:szCs w:val="30"/>
          <w:u w:val="single"/>
        </w:rPr>
        <w:t xml:space="preserve">  </w:t>
      </w:r>
    </w:p>
    <w:p w14:paraId="3A253616" w14:textId="5EDB3E78" w:rsidR="001A6448" w:rsidRDefault="009D5EFC" w:rsidP="009D5EFC">
      <w:pPr>
        <w:pStyle w:val="NormalIndent"/>
        <w:ind w:left="148" w:hangingChars="49" w:hanging="148"/>
        <w:jc w:val="left"/>
        <w:rPr>
          <w:rFonts w:ascii="SimHei" w:eastAsia="SimHei"/>
          <w:b/>
          <w:sz w:val="30"/>
          <w:szCs w:val="30"/>
        </w:rPr>
      </w:pPr>
      <w:r>
        <w:rPr>
          <w:rFonts w:ascii="SimHei" w:eastAsia="SimHei" w:hint="eastAsia"/>
          <w:b/>
          <w:sz w:val="30"/>
          <w:szCs w:val="30"/>
        </w:rPr>
        <w:t xml:space="preserve"> </w:t>
      </w:r>
      <w:r w:rsidR="001A6448">
        <w:rPr>
          <w:rFonts w:ascii="SimHei" w:eastAsia="SimHei" w:hint="eastAsia"/>
          <w:b/>
          <w:sz w:val="30"/>
          <w:szCs w:val="30"/>
        </w:rPr>
        <w:t xml:space="preserve"> 时间 </w:t>
      </w:r>
      <w:r w:rsidR="001A6448" w:rsidRPr="001A6448">
        <w:rPr>
          <w:rFonts w:ascii="SimHei" w:eastAsia="SimHei" w:hint="eastAsia"/>
          <w:b/>
          <w:sz w:val="30"/>
          <w:szCs w:val="30"/>
          <w:u w:val="single"/>
        </w:rPr>
        <w:t xml:space="preserve"> </w:t>
      </w:r>
      <w:r w:rsidR="00F96431">
        <w:rPr>
          <w:rFonts w:ascii="SimHei" w:eastAsia="SimHei"/>
          <w:b/>
          <w:sz w:val="30"/>
          <w:szCs w:val="30"/>
          <w:u w:val="single"/>
        </w:rPr>
        <w:t>2019/1</w:t>
      </w:r>
      <w:r w:rsidR="00991EFC">
        <w:rPr>
          <w:rFonts w:ascii="SimHei" w:eastAsia="SimHei"/>
          <w:b/>
          <w:sz w:val="30"/>
          <w:szCs w:val="30"/>
          <w:u w:val="single"/>
        </w:rPr>
        <w:t>1/7</w:t>
      </w:r>
      <w:r>
        <w:rPr>
          <w:rFonts w:ascii="SimHei" w:eastAsia="SimHei" w:hint="eastAsia"/>
          <w:b/>
          <w:sz w:val="30"/>
          <w:szCs w:val="30"/>
          <w:u w:val="single"/>
        </w:rPr>
        <w:t xml:space="preserve"> </w:t>
      </w:r>
      <w:r w:rsidR="001A6448">
        <w:rPr>
          <w:rFonts w:ascii="SimHei" w:eastAsia="SimHei" w:hint="eastAsia"/>
          <w:b/>
          <w:sz w:val="30"/>
          <w:szCs w:val="30"/>
          <w:u w:val="single"/>
        </w:rPr>
        <w:t xml:space="preserve"> </w:t>
      </w:r>
      <w:r w:rsidR="001A6448">
        <w:rPr>
          <w:rFonts w:ascii="SimHei" w:eastAsia="SimHei" w:hint="eastAsia"/>
          <w:b/>
          <w:sz w:val="30"/>
          <w:szCs w:val="30"/>
        </w:rPr>
        <w:t xml:space="preserve"> </w:t>
      </w:r>
      <w:r>
        <w:rPr>
          <w:rFonts w:ascii="SimHei" w:eastAsia="SimHei" w:hint="eastAsia"/>
          <w:b/>
          <w:sz w:val="30"/>
          <w:szCs w:val="30"/>
        </w:rPr>
        <w:t xml:space="preserve"> </w:t>
      </w:r>
      <w:r w:rsidR="0064357F">
        <w:rPr>
          <w:rFonts w:ascii="SimHei" w:eastAsia="SimHei" w:hint="eastAsia"/>
          <w:b/>
          <w:sz w:val="30"/>
          <w:szCs w:val="30"/>
        </w:rPr>
        <w:t xml:space="preserve"> </w:t>
      </w:r>
      <w:r>
        <w:rPr>
          <w:rFonts w:ascii="SimHei" w:eastAsia="SimHei" w:hint="eastAsia"/>
          <w:b/>
          <w:sz w:val="30"/>
          <w:szCs w:val="30"/>
        </w:rPr>
        <w:t xml:space="preserve"> </w:t>
      </w:r>
      <w:r w:rsidR="001A6448">
        <w:rPr>
          <w:rFonts w:ascii="SimHei" w:eastAsia="SimHei" w:hint="eastAsia"/>
          <w:b/>
          <w:sz w:val="30"/>
          <w:szCs w:val="30"/>
        </w:rPr>
        <w:t xml:space="preserve">机位 </w:t>
      </w:r>
      <w:r>
        <w:rPr>
          <w:rFonts w:ascii="SimHei" w:eastAsia="SimHei" w:hint="eastAsia"/>
          <w:b/>
          <w:sz w:val="30"/>
          <w:szCs w:val="30"/>
          <w:u w:val="single"/>
        </w:rPr>
        <w:t xml:space="preserve">     </w:t>
      </w:r>
      <w:r w:rsidRPr="009D5EFC">
        <w:rPr>
          <w:rFonts w:ascii="SimHei" w:eastAsia="SimHei" w:hint="eastAsia"/>
          <w:b/>
          <w:sz w:val="30"/>
          <w:szCs w:val="30"/>
        </w:rPr>
        <w:t xml:space="preserve"> </w:t>
      </w:r>
      <w:r>
        <w:rPr>
          <w:rFonts w:ascii="SimHei" w:eastAsia="SimHei" w:hint="eastAsia"/>
          <w:b/>
          <w:sz w:val="30"/>
          <w:szCs w:val="30"/>
        </w:rPr>
        <w:t xml:space="preserve">  </w:t>
      </w:r>
      <w:r w:rsidRPr="009D5EFC">
        <w:rPr>
          <w:rFonts w:ascii="SimHei" w:eastAsia="SimHei" w:hint="eastAsia"/>
          <w:b/>
          <w:sz w:val="30"/>
          <w:szCs w:val="30"/>
        </w:rPr>
        <w:t xml:space="preserve"> </w:t>
      </w:r>
      <w:r>
        <w:rPr>
          <w:rFonts w:ascii="SimHei" w:eastAsia="SimHei" w:hint="eastAsia"/>
          <w:b/>
          <w:sz w:val="30"/>
          <w:szCs w:val="30"/>
        </w:rPr>
        <w:t xml:space="preserve">指导教师 </w:t>
      </w:r>
      <w:r>
        <w:rPr>
          <w:rFonts w:ascii="SimHei" w:eastAsia="SimHei" w:hint="eastAsia"/>
          <w:b/>
          <w:sz w:val="30"/>
          <w:szCs w:val="30"/>
          <w:u w:val="single"/>
        </w:rPr>
        <w:t xml:space="preserve">  </w:t>
      </w:r>
      <w:r w:rsidR="00F96431">
        <w:rPr>
          <w:rFonts w:ascii="SimHei" w:eastAsia="SimHei" w:hint="eastAsia"/>
          <w:b/>
          <w:sz w:val="30"/>
          <w:szCs w:val="30"/>
          <w:u w:val="single"/>
        </w:rPr>
        <w:t>何冰</w:t>
      </w:r>
      <w:r>
        <w:rPr>
          <w:rFonts w:ascii="SimHei" w:eastAsia="SimHei" w:hint="eastAsia"/>
          <w:b/>
          <w:sz w:val="30"/>
          <w:szCs w:val="30"/>
          <w:u w:val="single"/>
        </w:rPr>
        <w:t xml:space="preserve">    </w:t>
      </w:r>
    </w:p>
    <w:p w14:paraId="4098BBF7" w14:textId="77777777" w:rsidR="001A6448" w:rsidRDefault="001A6448" w:rsidP="001A6448">
      <w:pPr>
        <w:pStyle w:val="NormalIndent"/>
        <w:ind w:firstLine="0"/>
        <w:rPr>
          <w:b/>
          <w:bCs/>
          <w:noProof/>
          <w:sz w:val="18"/>
          <w:szCs w:val="18"/>
          <w:u w:val="single"/>
        </w:rPr>
      </w:pPr>
      <w:r>
        <w:rPr>
          <w:rFonts w:ascii="SimHei" w:eastAsia="SimHei" w:hint="eastAsia"/>
          <w:b/>
          <w:sz w:val="36"/>
          <w:szCs w:val="36"/>
        </w:rPr>
        <w:t xml:space="preserve">          </w:t>
      </w:r>
      <w:r w:rsidR="0042113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C43F6C8" wp14:editId="165F2F99">
                <wp:simplePos x="0" y="0"/>
                <wp:positionH relativeFrom="column">
                  <wp:posOffset>0</wp:posOffset>
                </wp:positionH>
                <wp:positionV relativeFrom="paragraph">
                  <wp:posOffset>58420</wp:posOffset>
                </wp:positionV>
                <wp:extent cx="5372100" cy="0"/>
                <wp:effectExtent l="0" t="25400" r="25400" b="25400"/>
                <wp:wrapNone/>
                <wp:docPr id="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D6D149" id="Line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6pt" to="423pt,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" strokeweight="4.5pt">
                <v:stroke linestyle="thinThick"/>
                <o:lock v:ext="edit" shapetype="f"/>
              </v:line>
            </w:pict>
          </mc:Fallback>
        </mc:AlternateContent>
      </w:r>
    </w:p>
    <w:p w14:paraId="3E6FC1A1" w14:textId="77777777" w:rsidR="001A6448" w:rsidRPr="009D5EFC" w:rsidRDefault="001A6448">
      <w:pPr>
        <w:ind w:firstLine="0"/>
        <w:jc w:val="center"/>
        <w:rPr>
          <w:rFonts w:ascii="SimSun" w:hAnsi="SimSun" w:cs="SimSun"/>
          <w:szCs w:val="21"/>
        </w:rPr>
      </w:pPr>
    </w:p>
    <w:p w14:paraId="60642197" w14:textId="2CECA5D1" w:rsidR="00DC42FD" w:rsidRPr="001A6448" w:rsidRDefault="00DC42FD" w:rsidP="001A6448">
      <w:pPr>
        <w:ind w:firstLine="0"/>
        <w:rPr>
          <w:rFonts w:ascii="SimSun" w:hAnsi="SimSun" w:cs="SimSun"/>
          <w:b/>
          <w:sz w:val="32"/>
          <w:szCs w:val="32"/>
          <w:u w:val="single"/>
        </w:rPr>
      </w:pPr>
      <w:r w:rsidRPr="001A6448">
        <w:rPr>
          <w:rFonts w:ascii="SimSun" w:hAnsi="SimSun" w:cs="SimSun" w:hint="eastAsia"/>
          <w:b/>
          <w:sz w:val="32"/>
          <w:szCs w:val="32"/>
        </w:rPr>
        <w:t>实验名称:</w:t>
      </w:r>
      <w:r w:rsidR="001A6448" w:rsidRPr="001A6448">
        <w:rPr>
          <w:rFonts w:ascii="SimSun" w:hAnsi="SimSun" w:cs="SimSun" w:hint="eastAsia"/>
          <w:b/>
          <w:sz w:val="32"/>
          <w:szCs w:val="32"/>
          <w:u w:val="single"/>
        </w:rPr>
        <w:t xml:space="preserve">  </w:t>
      </w:r>
      <w:r w:rsidR="00953EA8">
        <w:rPr>
          <w:rFonts w:ascii="SimSun" w:hAnsi="SimSun" w:cs="SimSun" w:hint="eastAsia"/>
          <w:b/>
          <w:sz w:val="32"/>
          <w:szCs w:val="32"/>
          <w:u w:val="single"/>
        </w:rPr>
        <w:t xml:space="preserve">        </w:t>
      </w:r>
      <w:r w:rsidR="00991EFC">
        <w:rPr>
          <w:rFonts w:ascii="SimSun" w:hAnsi="SimSun" w:cs="SimSun" w:hint="eastAsia"/>
          <w:b/>
          <w:sz w:val="32"/>
          <w:szCs w:val="32"/>
          <w:u w:val="single"/>
        </w:rPr>
        <w:t>时序电路</w:t>
      </w:r>
      <w:r w:rsidR="00953EA8">
        <w:rPr>
          <w:rFonts w:ascii="SimSun" w:hAnsi="SimSun" w:cs="SimSun" w:hint="eastAsia"/>
          <w:b/>
          <w:sz w:val="32"/>
          <w:szCs w:val="32"/>
          <w:u w:val="single"/>
        </w:rPr>
        <w:t xml:space="preserve">            </w:t>
      </w:r>
    </w:p>
    <w:p w14:paraId="7C699177" w14:textId="77777777" w:rsidR="00DC42FD" w:rsidRDefault="00DC42FD">
      <w:pPr>
        <w:ind w:firstLine="0"/>
        <w:rPr>
          <w:rFonts w:ascii="SimSun" w:hAnsi="SimSun" w:cs="SimSun"/>
        </w:rPr>
      </w:pPr>
    </w:p>
    <w:p w14:paraId="5BC7BBDE" w14:textId="75190A0E" w:rsidR="00F912FF" w:rsidRPr="00DE5851" w:rsidRDefault="00DC42FD" w:rsidP="00DE5851">
      <w:pPr>
        <w:ind w:firstLine="0"/>
        <w:rPr>
          <w:rFonts w:ascii="SimSun" w:hAnsi="SimSun" w:cs="SimSun"/>
          <w:b/>
          <w:sz w:val="28"/>
          <w:szCs w:val="28"/>
        </w:rPr>
      </w:pPr>
      <w:r w:rsidRPr="001A6448">
        <w:rPr>
          <w:rFonts w:ascii="SimSun" w:hAnsi="SimSun" w:cs="SimSun" w:hint="eastAsia"/>
          <w:b/>
          <w:sz w:val="28"/>
          <w:szCs w:val="28"/>
        </w:rPr>
        <w:t>一、实验目的</w:t>
      </w:r>
    </w:p>
    <w:p w14:paraId="0E027F17" w14:textId="323969C0" w:rsidR="00DE5851" w:rsidRDefault="00DE5851" w:rsidP="00DE5851">
      <w:pPr>
        <w:spacing w:line="240" w:lineRule="atLeast"/>
        <w:ind w:firstLineChars="175"/>
        <w:rPr>
          <w:rFonts w:ascii="SimSun" w:hAnsi="SimSun" w:cs="SimSun"/>
          <w:sz w:val="24"/>
        </w:rPr>
      </w:pPr>
      <w:r>
        <w:rPr>
          <w:rFonts w:ascii="SimSun" w:hAnsi="SimSun" w:cs="SimSun"/>
          <w:sz w:val="24"/>
        </w:rPr>
        <w:t>1</w:t>
      </w:r>
      <w:r w:rsidR="00F912FF" w:rsidRPr="00F912FF">
        <w:rPr>
          <w:rFonts w:ascii="SimSun" w:hAnsi="SimSun" w:cs="SimSun" w:hint="eastAsia"/>
          <w:sz w:val="24"/>
        </w:rPr>
        <w:t>、</w:t>
      </w:r>
      <w:r w:rsidR="00991EFC" w:rsidRPr="00991EFC">
        <w:rPr>
          <w:rFonts w:ascii="SimSun" w:hAnsi="SimSun" w:cs="SimSun" w:hint="eastAsia"/>
          <w:sz w:val="24"/>
        </w:rPr>
        <w:t>同步二进制计数器</w:t>
      </w:r>
    </w:p>
    <w:p w14:paraId="6588BF9A" w14:textId="3355E024" w:rsidR="00FC5E35" w:rsidRDefault="00DE5851" w:rsidP="00DE5851">
      <w:pPr>
        <w:spacing w:line="240" w:lineRule="atLeast"/>
        <w:ind w:firstLineChars="175"/>
        <w:rPr>
          <w:rFonts w:ascii="SimSun" w:hAnsi="SimSun" w:cs="SimSun"/>
          <w:sz w:val="24"/>
        </w:rPr>
      </w:pPr>
      <w:r>
        <w:rPr>
          <w:rFonts w:ascii="SimSun" w:hAnsi="SimSun" w:cs="SimSun"/>
          <w:sz w:val="24"/>
        </w:rPr>
        <w:t>2</w:t>
      </w:r>
      <w:r>
        <w:rPr>
          <w:rFonts w:ascii="SimSun" w:hAnsi="SimSun" w:cs="SimSun" w:hint="eastAsia"/>
          <w:sz w:val="24"/>
        </w:rPr>
        <w:t>、</w:t>
      </w:r>
      <w:r w:rsidR="00991EFC" w:rsidRPr="00991EFC">
        <w:rPr>
          <w:rFonts w:ascii="SimSun" w:hAnsi="SimSun" w:cs="SimSun" w:hint="eastAsia"/>
          <w:sz w:val="24"/>
        </w:rPr>
        <w:t>移位寄存器</w:t>
      </w:r>
    </w:p>
    <w:p w14:paraId="4A2B6EE8" w14:textId="6011ABA0" w:rsidR="00DC42FD" w:rsidRDefault="00DC42FD" w:rsidP="002C0994">
      <w:pPr>
        <w:ind w:firstLineChars="200"/>
        <w:jc w:val="left"/>
        <w:rPr>
          <w:rFonts w:ascii="SimSun" w:hAnsi="SimSun" w:cs="SimSun"/>
        </w:rPr>
      </w:pPr>
    </w:p>
    <w:p w14:paraId="7F4A8CB3" w14:textId="662DA52A" w:rsidR="00DC42FD" w:rsidRDefault="00DC42FD">
      <w:pPr>
        <w:ind w:firstLine="0"/>
        <w:rPr>
          <w:rFonts w:ascii="SimSun" w:hAnsi="SimSun" w:cs="SimSun"/>
          <w:b/>
          <w:sz w:val="28"/>
          <w:szCs w:val="28"/>
        </w:rPr>
      </w:pPr>
      <w:r w:rsidRPr="001A6448">
        <w:rPr>
          <w:rFonts w:ascii="SimSun" w:hAnsi="SimSun" w:cs="SimSun" w:hint="eastAsia"/>
          <w:b/>
          <w:sz w:val="28"/>
          <w:szCs w:val="28"/>
        </w:rPr>
        <w:t>二、实验原理</w:t>
      </w:r>
    </w:p>
    <w:p w14:paraId="21CABEB8" w14:textId="6BC77521" w:rsidR="00991EFC" w:rsidRPr="00991EFC" w:rsidRDefault="00991EFC" w:rsidP="00991EFC">
      <w:pPr>
        <w:ind w:firstLine="435"/>
        <w:rPr>
          <w:rFonts w:ascii="SimSun" w:hAnsi="SimSun" w:hint="eastAsia"/>
          <w:sz w:val="24"/>
        </w:rPr>
      </w:pPr>
      <w:r w:rsidRPr="00991EFC">
        <w:rPr>
          <w:rFonts w:ascii="SimSun" w:hAnsi="SimSun" w:hint="eastAsia"/>
          <w:sz w:val="24"/>
        </w:rPr>
        <w:t>同步时序逻辑电路又称为时钟同步时序逻辑电路，是以触发器状态为标志的。它的状态存储器是触发器，时钟输入信号连接到所有触发器的时钟控制端，在时钟信号的有效触发边沿才改变状态，即同步改变。</w:t>
      </w:r>
    </w:p>
    <w:p w14:paraId="13B9964D" w14:textId="7A034DAA" w:rsidR="00DA63F5" w:rsidRDefault="00991EFC" w:rsidP="00991EFC">
      <w:pPr>
        <w:ind w:firstLine="435"/>
        <w:rPr>
          <w:rFonts w:ascii="SimSun" w:hAnsi="SimSun"/>
          <w:sz w:val="24"/>
        </w:rPr>
      </w:pPr>
      <w:r w:rsidRPr="00991EFC">
        <w:rPr>
          <w:rFonts w:ascii="SimSun" w:hAnsi="SimSun" w:hint="eastAsia"/>
          <w:sz w:val="24"/>
        </w:rPr>
        <w:t>同步计数器就是将每个触发器的时钟端均接在同一个时钟脉冲源上，各触发器如要翻转，应在时钟脉冲作用下同时翻转，因此时钟端不能再由其它触发器来控制。</w:t>
      </w:r>
    </w:p>
    <w:p w14:paraId="00263B44" w14:textId="59379385" w:rsidR="00DA63F5" w:rsidRDefault="00DA63F5">
      <w:pPr>
        <w:ind w:firstLine="0"/>
        <w:rPr>
          <w:rFonts w:ascii="SimSun" w:hAnsi="SimSun" w:cs="SimSun"/>
          <w:b/>
          <w:sz w:val="28"/>
          <w:szCs w:val="28"/>
        </w:rPr>
      </w:pPr>
    </w:p>
    <w:p w14:paraId="5F9105FD" w14:textId="599F962C" w:rsidR="00CF2CBD" w:rsidRDefault="00CF2CBD">
      <w:pPr>
        <w:ind w:firstLine="0"/>
        <w:rPr>
          <w:rFonts w:ascii="SimSun" w:hAnsi="SimSun" w:cs="SimSun"/>
          <w:b/>
          <w:sz w:val="28"/>
          <w:szCs w:val="28"/>
        </w:rPr>
      </w:pPr>
    </w:p>
    <w:p w14:paraId="6F6BF38B" w14:textId="77777777" w:rsidR="00CF2CBD" w:rsidRPr="00CF2CBD" w:rsidRDefault="00CF2CBD" w:rsidP="00CF2CBD">
      <w:pPr>
        <w:pStyle w:val="BodyTextIndent3"/>
        <w:ind w:left="0" w:firstLine="420"/>
        <w:rPr>
          <w:rFonts w:hint="eastAsia"/>
          <w:noProof/>
          <w:sz w:val="24"/>
          <w:szCs w:val="21"/>
        </w:rPr>
      </w:pPr>
      <w:r w:rsidRPr="00CF2CBD">
        <w:rPr>
          <w:rFonts w:hint="eastAsia"/>
          <w:noProof/>
          <w:sz w:val="24"/>
          <w:szCs w:val="21"/>
        </w:rPr>
        <w:t>寄存器由多个锁存器或触发器组成，用于存储一组二进制信号，是数字系统中常用的器件。</w:t>
      </w:r>
    </w:p>
    <w:p w14:paraId="5A50F8F7" w14:textId="4CECE448" w:rsidR="00CF2CBD" w:rsidRPr="00CF2CBD" w:rsidRDefault="00CF2CBD" w:rsidP="00CF2CBD">
      <w:pPr>
        <w:ind w:firstLine="0"/>
        <w:rPr>
          <w:rFonts w:ascii="SimSun" w:hAnsi="SimSun" w:cs="SimSun"/>
          <w:b/>
          <w:sz w:val="36"/>
          <w:szCs w:val="28"/>
        </w:rPr>
      </w:pPr>
      <w:r w:rsidRPr="00CF2CBD">
        <w:rPr>
          <w:rFonts w:ascii="SimSun" w:hAnsi="SimSun" w:hint="eastAsia"/>
          <w:sz w:val="24"/>
          <w:szCs w:val="21"/>
        </w:rPr>
        <w:t>在时种信号的控制下，所寄存的数据依次向左（由低位向高位）或向右（由高位向低位）移位的寄存器称为移位寄存器。根据移位方向的不同，有左移寄存器、右移寄存器和双向寄存器之分。</w:t>
      </w:r>
    </w:p>
    <w:p w14:paraId="0A004A2C" w14:textId="77777777" w:rsidR="00E231A4" w:rsidRDefault="00DC42FD">
      <w:pPr>
        <w:ind w:firstLine="0"/>
        <w:rPr>
          <w:rFonts w:ascii="SimSun" w:hAnsi="SimSun" w:cs="SimSun"/>
          <w:b/>
          <w:sz w:val="28"/>
          <w:szCs w:val="28"/>
        </w:rPr>
      </w:pPr>
      <w:r w:rsidRPr="001A6448">
        <w:rPr>
          <w:rFonts w:ascii="SimSun" w:hAnsi="SimSun" w:cs="SimSun" w:hint="eastAsia"/>
          <w:b/>
          <w:sz w:val="28"/>
          <w:szCs w:val="28"/>
        </w:rPr>
        <w:t>三、实验内容</w:t>
      </w:r>
    </w:p>
    <w:p w14:paraId="482A375A" w14:textId="31BA6FED" w:rsidR="00E231A4" w:rsidRDefault="001F6A38" w:rsidP="00DE5851">
      <w:pPr>
        <w:rPr>
          <w:rFonts w:ascii="SimSun" w:hAnsi="SimSun" w:cs="SimSun"/>
          <w:b/>
          <w:sz w:val="28"/>
          <w:szCs w:val="28"/>
        </w:rPr>
      </w:pPr>
      <w:r>
        <w:rPr>
          <w:rFonts w:ascii="SimSun" w:hAnsi="SimSun" w:cs="SimSun" w:hint="eastAsia"/>
          <w:b/>
          <w:sz w:val="28"/>
          <w:szCs w:val="28"/>
        </w:rPr>
        <w:t>1．</w:t>
      </w:r>
      <w:r w:rsidR="00991EFC" w:rsidRPr="00991EFC">
        <w:rPr>
          <w:rFonts w:ascii="SimSun" w:hAnsi="SimSun" w:cs="SimSun" w:hint="eastAsia"/>
          <w:b/>
          <w:bCs/>
          <w:sz w:val="28"/>
          <w:szCs w:val="28"/>
        </w:rPr>
        <w:t>用分立元件构成4位同步二进制计数器</w:t>
      </w:r>
      <w:r w:rsidR="00DE5851" w:rsidRPr="00DE5851">
        <w:rPr>
          <w:rFonts w:ascii="SimSun" w:hAnsi="SimSun" w:cs="SimSun" w:hint="eastAsia"/>
          <w:b/>
          <w:bCs/>
          <w:sz w:val="28"/>
          <w:szCs w:val="28"/>
        </w:rPr>
        <w:t>。</w:t>
      </w:r>
    </w:p>
    <w:p w14:paraId="11B0EEE4" w14:textId="6B54D699" w:rsidR="00CF2CBD" w:rsidRDefault="00DC42FD" w:rsidP="00CF2CBD">
      <w:pPr>
        <w:numPr>
          <w:ilvl w:val="0"/>
          <w:numId w:val="8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实验步骤</w:t>
      </w:r>
    </w:p>
    <w:p w14:paraId="29BE8EDA" w14:textId="77777777" w:rsidR="00CF2CBD" w:rsidRDefault="00CF2CBD" w:rsidP="00CF2CBD">
      <w:pPr>
        <w:pStyle w:val="ListParagraph"/>
        <w:spacing w:line="240" w:lineRule="atLeast"/>
        <w:ind w:left="900" w:firstLine="0"/>
        <w:rPr>
          <w:rFonts w:ascii="SimSun" w:hAnsi="SimSun" w:cs="SimSun"/>
          <w:sz w:val="24"/>
        </w:rPr>
      </w:pPr>
      <w:r w:rsidRPr="00CF2CBD">
        <w:rPr>
          <w:rFonts w:ascii="SimSun" w:hAnsi="SimSun" w:cs="SimSun" w:hint="eastAsia"/>
          <w:sz w:val="24"/>
        </w:rPr>
        <w:t>用74</w:t>
      </w:r>
      <w:r w:rsidRPr="00CF2CBD">
        <w:rPr>
          <w:rFonts w:ascii="SimSun" w:hAnsi="SimSun" w:cs="SimSun"/>
          <w:sz w:val="24"/>
        </w:rPr>
        <w:t>LS112</w:t>
      </w:r>
      <w:r w:rsidRPr="00CF2CBD">
        <w:rPr>
          <w:rFonts w:ascii="SimSun" w:hAnsi="SimSun" w:cs="SimSun" w:hint="eastAsia"/>
          <w:sz w:val="24"/>
        </w:rPr>
        <w:t>芯片，参照指导书，构成4位同步二进制加（减）法计数器</w:t>
      </w:r>
    </w:p>
    <w:p w14:paraId="5CE09CB3" w14:textId="7DAE7B56" w:rsidR="00CF2CBD" w:rsidRPr="00CF2CBD" w:rsidRDefault="00CF2CBD" w:rsidP="00CF2CBD">
      <w:pPr>
        <w:spacing w:line="240" w:lineRule="atLeast"/>
        <w:rPr>
          <w:rFonts w:ascii="SimSun" w:hAnsi="SimSun" w:cs="SimSun"/>
          <w:sz w:val="24"/>
        </w:rPr>
      </w:pPr>
      <w:r w:rsidRPr="00CF2CBD">
        <w:rPr>
          <w:rFonts w:ascii="SimSun" w:hAnsi="SimSun" w:cs="SimSun" w:hint="eastAsia"/>
          <w:sz w:val="24"/>
        </w:rPr>
        <w:t>输入单步脉冲，测试其功能。</w:t>
      </w:r>
    </w:p>
    <w:p w14:paraId="30B9A44B" w14:textId="77777777" w:rsidR="00CF2CBD" w:rsidRPr="00CF2CBD" w:rsidRDefault="00CF2CBD" w:rsidP="00CF2CBD">
      <w:pPr>
        <w:spacing w:line="240" w:lineRule="atLeast"/>
        <w:ind w:left="900" w:firstLine="0"/>
        <w:rPr>
          <w:rFonts w:ascii="SimSun" w:hAnsi="SimSun" w:cs="SimSun"/>
          <w:sz w:val="24"/>
        </w:rPr>
      </w:pPr>
    </w:p>
    <w:p w14:paraId="3699888A" w14:textId="392BDEED" w:rsidR="00CF2CBD" w:rsidRDefault="00CF2CBD" w:rsidP="00CF2CBD">
      <w:pPr>
        <w:spacing w:line="240" w:lineRule="atLeast"/>
        <w:ind w:left="420"/>
        <w:jc w:val="center"/>
        <w:rPr>
          <w:rFonts w:ascii="SimSun" w:hAnsi="SimSun" w:cs="SimSun"/>
          <w:sz w:val="24"/>
        </w:rPr>
      </w:pPr>
      <w:r w:rsidRPr="00C978C4">
        <w:rPr>
          <w:rFonts w:hint="eastAsia"/>
          <w:bCs/>
          <w:noProof/>
          <w:szCs w:val="21"/>
        </w:rPr>
        <w:lastRenderedPageBreak/>
        <w:drawing>
          <wp:inline distT="0" distB="0" distL="0" distR="0" wp14:anchorId="17021F76" wp14:editId="477D9E3A">
            <wp:extent cx="3379470" cy="1711960"/>
            <wp:effectExtent l="0" t="0" r="0" b="0"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A35D" w14:textId="77777777" w:rsidR="00C96B1F" w:rsidRDefault="00450BE4" w:rsidP="00C96B1F">
      <w:pPr>
        <w:spacing w:line="240" w:lineRule="atLeast"/>
        <w:ind w:left="420"/>
        <w:jc w:val="left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由于电路复杂，先用Qu</w:t>
      </w:r>
      <w:r w:rsidR="00C96B1F">
        <w:rPr>
          <w:rFonts w:ascii="SimSun" w:hAnsi="SimSun" w:cs="SimSun" w:hint="eastAsia"/>
          <w:sz w:val="24"/>
        </w:rPr>
        <w:t>artus</w:t>
      </w:r>
      <w:r w:rsidR="00C96B1F">
        <w:rPr>
          <w:rFonts w:ascii="SimSun" w:hAnsi="SimSun" w:cs="SimSun"/>
          <w:sz w:val="24"/>
        </w:rPr>
        <w:t xml:space="preserve"> </w:t>
      </w:r>
      <w:r w:rsidR="00C96B1F">
        <w:rPr>
          <w:rFonts w:ascii="SimSun" w:hAnsi="SimSun" w:cs="SimSun" w:hint="eastAsia"/>
          <w:sz w:val="24"/>
        </w:rPr>
        <w:t>II画出模拟电路图。</w:t>
      </w:r>
    </w:p>
    <w:p w14:paraId="68D2F5D1" w14:textId="1467E547" w:rsidR="00450BE4" w:rsidRDefault="00450BE4" w:rsidP="00C96B1F">
      <w:pPr>
        <w:spacing w:line="240" w:lineRule="atLeast"/>
        <w:ind w:left="420"/>
        <w:jc w:val="center"/>
        <w:rPr>
          <w:rFonts w:ascii="SimSun" w:hAnsi="SimSun" w:cs="SimSun"/>
          <w:sz w:val="24"/>
        </w:rPr>
      </w:pPr>
      <w:r>
        <w:rPr>
          <w:noProof/>
        </w:rPr>
        <w:drawing>
          <wp:inline distT="0" distB="0" distL="0" distR="0" wp14:anchorId="14AE0183" wp14:editId="0EAA86B9">
            <wp:extent cx="2305594" cy="1543594"/>
            <wp:effectExtent l="0" t="0" r="0" b="6350"/>
            <wp:docPr id="53" name="Pictur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911" cy="156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39B00" w14:textId="77777777" w:rsidR="00C96B1F" w:rsidRPr="00450BE4" w:rsidRDefault="00C96B1F" w:rsidP="00C96B1F">
      <w:pPr>
        <w:spacing w:line="240" w:lineRule="atLeast"/>
        <w:ind w:left="420"/>
        <w:jc w:val="center"/>
        <w:rPr>
          <w:rFonts w:ascii="SimSun" w:hAnsi="SimSun" w:cs="SimSun" w:hint="eastAsia"/>
          <w:sz w:val="24"/>
        </w:rPr>
      </w:pPr>
    </w:p>
    <w:p w14:paraId="19E26D29" w14:textId="36AFB886" w:rsidR="00DC42FD" w:rsidRDefault="00DC42FD" w:rsidP="001F6A38">
      <w:pPr>
        <w:numPr>
          <w:ilvl w:val="0"/>
          <w:numId w:val="8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实验现象</w:t>
      </w:r>
    </w:p>
    <w:p w14:paraId="0E46C1A7" w14:textId="53EF603C" w:rsidR="00534A70" w:rsidRDefault="00F53B64" w:rsidP="00F53B64">
      <w:pPr>
        <w:spacing w:line="240" w:lineRule="atLeast"/>
        <w:ind w:left="480" w:firstLine="0"/>
        <w:jc w:val="left"/>
        <w:rPr>
          <w:rFonts w:ascii="SimSun" w:hAnsi="SimSun" w:cs="SimSun" w:hint="eastAsia"/>
          <w:sz w:val="24"/>
        </w:rPr>
      </w:pPr>
      <w:r>
        <w:rPr>
          <w:rFonts w:ascii="SimSun" w:hAnsi="SimSun" w:cs="SimSun" w:hint="eastAsia"/>
          <w:sz w:val="24"/>
        </w:rPr>
        <w:t>LED</w:t>
      </w:r>
      <w:r>
        <w:rPr>
          <w:rFonts w:ascii="SimSun" w:hAnsi="SimSun" w:cs="SimSun"/>
          <w:sz w:val="24"/>
        </w:rPr>
        <w:t>2</w:t>
      </w:r>
      <w:r>
        <w:rPr>
          <w:rFonts w:ascii="SimSun" w:hAnsi="SimSun" w:cs="SimSun" w:hint="eastAsia"/>
          <w:sz w:val="24"/>
        </w:rPr>
        <w:t>为进位，LED</w:t>
      </w:r>
      <w:r>
        <w:rPr>
          <w:rFonts w:ascii="SimSun" w:hAnsi="SimSun" w:cs="SimSun"/>
          <w:sz w:val="24"/>
        </w:rPr>
        <w:t>3</w:t>
      </w:r>
      <w:r>
        <w:rPr>
          <w:rFonts w:ascii="SimSun" w:hAnsi="SimSun" w:cs="SimSun" w:hint="eastAsia"/>
          <w:sz w:val="24"/>
        </w:rPr>
        <w:t>，LED</w:t>
      </w:r>
      <w:r>
        <w:rPr>
          <w:rFonts w:ascii="SimSun" w:hAnsi="SimSun" w:cs="SimSun"/>
          <w:sz w:val="24"/>
        </w:rPr>
        <w:t>4</w:t>
      </w:r>
      <w:r>
        <w:rPr>
          <w:rFonts w:ascii="SimSun" w:hAnsi="SimSun" w:cs="SimSun" w:hint="eastAsia"/>
          <w:sz w:val="24"/>
        </w:rPr>
        <w:t>，LED</w:t>
      </w:r>
      <w:r>
        <w:rPr>
          <w:rFonts w:ascii="SimSun" w:hAnsi="SimSun" w:cs="SimSun"/>
          <w:sz w:val="24"/>
        </w:rPr>
        <w:t>5</w:t>
      </w:r>
      <w:r>
        <w:rPr>
          <w:rFonts w:ascii="SimSun" w:hAnsi="SimSun" w:cs="SimSun" w:hint="eastAsia"/>
          <w:sz w:val="24"/>
        </w:rPr>
        <w:t>，LED</w:t>
      </w:r>
      <w:r>
        <w:rPr>
          <w:rFonts w:ascii="SimSun" w:hAnsi="SimSun" w:cs="SimSun"/>
          <w:sz w:val="24"/>
        </w:rPr>
        <w:t>6</w:t>
      </w:r>
      <w:r>
        <w:rPr>
          <w:rFonts w:ascii="SimSun" w:hAnsi="SimSun" w:cs="SimSun" w:hint="eastAsia"/>
          <w:sz w:val="24"/>
        </w:rPr>
        <w:t>依次是高位到低位。</w:t>
      </w:r>
    </w:p>
    <w:p w14:paraId="5E71B677" w14:textId="3C8037AF" w:rsidR="00991EFC" w:rsidRDefault="00F53B64" w:rsidP="00991EFC">
      <w:pPr>
        <w:spacing w:line="240" w:lineRule="atLeast"/>
        <w:ind w:firstLine="0"/>
        <w:rPr>
          <w:rFonts w:ascii="SimSun" w:hAnsi="SimSun" w:cs="SimSun" w:hint="eastAsia"/>
          <w:sz w:val="24"/>
        </w:rPr>
      </w:pPr>
      <w:r>
        <w:rPr>
          <w:rFonts w:ascii="SimSun" w:hAnsi="SimSun" w:cs="SimSun"/>
          <w:sz w:val="24"/>
        </w:rPr>
        <w:t xml:space="preserve">    </w:t>
      </w:r>
      <w:r w:rsidR="00991EFC">
        <w:rPr>
          <w:rFonts w:ascii="SimSun" w:hAnsi="SimSun" w:cs="SimSun" w:hint="eastAsia"/>
          <w:noProof/>
          <w:sz w:val="24"/>
        </w:rPr>
        <w:drawing>
          <wp:inline distT="0" distB="0" distL="0" distR="0" wp14:anchorId="417361E3" wp14:editId="1A81314D">
            <wp:extent cx="1176489" cy="661757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71C9B200D7A2C6915F357683F40CBB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893" cy="70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EFC">
        <w:rPr>
          <w:rFonts w:ascii="SimSun" w:hAnsi="SimSun" w:cs="SimSun"/>
          <w:sz w:val="24"/>
        </w:rPr>
        <w:t xml:space="preserve"> </w:t>
      </w:r>
      <w:r w:rsidR="00991EFC">
        <w:rPr>
          <w:rFonts w:ascii="SimSun" w:hAnsi="SimSun" w:cs="SimSun"/>
          <w:noProof/>
          <w:sz w:val="24"/>
        </w:rPr>
        <w:drawing>
          <wp:inline distT="0" distB="0" distL="0" distR="0" wp14:anchorId="40BAC021" wp14:editId="2AA98F00">
            <wp:extent cx="1164841" cy="655204"/>
            <wp:effectExtent l="0" t="0" r="381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AEA195E89080B9FE74FE5FAB1E8ACB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842" cy="7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EFC">
        <w:rPr>
          <w:rFonts w:ascii="SimSun" w:hAnsi="SimSun" w:cs="SimSun"/>
          <w:sz w:val="24"/>
        </w:rPr>
        <w:t xml:space="preserve"> </w:t>
      </w:r>
      <w:r w:rsidR="00991EFC">
        <w:rPr>
          <w:rFonts w:ascii="SimSun" w:hAnsi="SimSun" w:cs="SimSun" w:hint="eastAsia"/>
          <w:noProof/>
          <w:sz w:val="24"/>
        </w:rPr>
        <w:drawing>
          <wp:inline distT="0" distB="0" distL="0" distR="0" wp14:anchorId="240C1F1D" wp14:editId="2DC5E4D2">
            <wp:extent cx="1159016" cy="65192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1CF06F64E953F72510886B2B4D2A38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644" cy="6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EFC">
        <w:rPr>
          <w:rFonts w:ascii="SimSun" w:hAnsi="SimSun" w:cs="SimSun"/>
          <w:sz w:val="24"/>
        </w:rPr>
        <w:t xml:space="preserve"> </w:t>
      </w:r>
      <w:r w:rsidR="00991EFC">
        <w:rPr>
          <w:rFonts w:ascii="SimSun" w:hAnsi="SimSun" w:cs="SimSun" w:hint="eastAsia"/>
          <w:noProof/>
          <w:sz w:val="24"/>
        </w:rPr>
        <w:drawing>
          <wp:inline distT="0" distB="0" distL="0" distR="0" wp14:anchorId="1065AFB3" wp14:editId="7C734918">
            <wp:extent cx="1191895" cy="670424"/>
            <wp:effectExtent l="0" t="0" r="190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FF55182140F0A8548D4F69163850DA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922" cy="71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73AE" w14:textId="17373886" w:rsidR="00F53B64" w:rsidRDefault="00991EFC" w:rsidP="00F53B64">
      <w:pPr>
        <w:spacing w:line="240" w:lineRule="atLeast"/>
        <w:ind w:firstLineChars="199" w:firstLine="478"/>
        <w:rPr>
          <w:rFonts w:ascii="SimSun" w:hAnsi="SimSun" w:cs="SimSun"/>
          <w:sz w:val="24"/>
        </w:rPr>
      </w:pPr>
      <w:r>
        <w:rPr>
          <w:rFonts w:ascii="SimSun" w:hAnsi="SimSun" w:cs="SimSun"/>
          <w:noProof/>
          <w:sz w:val="24"/>
        </w:rPr>
        <w:drawing>
          <wp:inline distT="0" distB="0" distL="0" distR="0" wp14:anchorId="49FE0917" wp14:editId="2F4F71AC">
            <wp:extent cx="1141171" cy="641892"/>
            <wp:effectExtent l="0" t="0" r="190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622C6F136A69F1158636B8A57D7943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45" cy="69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sz w:val="24"/>
        </w:rPr>
        <w:t xml:space="preserve"> </w:t>
      </w:r>
      <w:r>
        <w:rPr>
          <w:rFonts w:ascii="SimSun" w:hAnsi="SimSun" w:cs="SimSun"/>
          <w:noProof/>
          <w:sz w:val="24"/>
        </w:rPr>
        <w:drawing>
          <wp:inline distT="0" distB="0" distL="0" distR="0" wp14:anchorId="7BDEA14D" wp14:editId="3BDC5ADB">
            <wp:extent cx="1181934" cy="6648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52F2D511C8751D6BDAEF988BA85541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648" cy="68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sz w:val="24"/>
        </w:rPr>
        <w:t xml:space="preserve"> </w:t>
      </w:r>
      <w:r>
        <w:rPr>
          <w:rFonts w:ascii="SimSun" w:hAnsi="SimSun" w:cs="SimSun"/>
          <w:noProof/>
          <w:sz w:val="24"/>
        </w:rPr>
        <w:drawing>
          <wp:inline distT="0" distB="0" distL="0" distR="0" wp14:anchorId="55BC5E65" wp14:editId="28975A46">
            <wp:extent cx="1170432" cy="65835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2AAEF17BB91F2F830397BAA2B4D1BC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858" cy="67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sz w:val="24"/>
        </w:rPr>
        <w:t xml:space="preserve"> </w:t>
      </w:r>
      <w:r>
        <w:rPr>
          <w:rFonts w:ascii="SimSun" w:hAnsi="SimSun" w:cs="SimSun"/>
          <w:noProof/>
          <w:sz w:val="24"/>
        </w:rPr>
        <w:drawing>
          <wp:inline distT="0" distB="0" distL="0" distR="0" wp14:anchorId="3A054DE1" wp14:editId="5352DBCF">
            <wp:extent cx="1185063" cy="6665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08C3C4E41809182C77EBCD0F49B2DB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371" cy="73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BF15" w14:textId="373A225D" w:rsidR="00F53B64" w:rsidRDefault="00F53B64" w:rsidP="00534A70">
      <w:pPr>
        <w:spacing w:line="240" w:lineRule="atLeast"/>
        <w:ind w:firstLineChars="199" w:firstLine="478"/>
        <w:rPr>
          <w:rFonts w:ascii="SimSun" w:hAnsi="SimSun" w:cs="SimSun"/>
          <w:sz w:val="24"/>
        </w:rPr>
      </w:pPr>
      <w:r>
        <w:rPr>
          <w:rFonts w:ascii="SimSun" w:hAnsi="SimSun" w:cs="SimSun"/>
          <w:noProof/>
          <w:sz w:val="24"/>
        </w:rPr>
        <w:drawing>
          <wp:inline distT="0" distB="0" distL="0" distR="0" wp14:anchorId="4F04F715" wp14:editId="5A32268B">
            <wp:extent cx="1150563" cy="647174"/>
            <wp:effectExtent l="0" t="0" r="571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570DEE933C30006E0E9D980A192618A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959" cy="72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sz w:val="24"/>
        </w:rPr>
        <w:t xml:space="preserve"> </w:t>
      </w:r>
      <w:r>
        <w:rPr>
          <w:rFonts w:ascii="SimSun" w:hAnsi="SimSun" w:cs="SimSun"/>
          <w:noProof/>
          <w:sz w:val="24"/>
        </w:rPr>
        <w:drawing>
          <wp:inline distT="0" distB="0" distL="0" distR="0" wp14:anchorId="71A79CFE" wp14:editId="27A2C76F">
            <wp:extent cx="1170086" cy="658156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3EC346679B25EBBE89E1D1519B3039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323" cy="68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sz w:val="24"/>
        </w:rPr>
        <w:t xml:space="preserve"> </w:t>
      </w:r>
      <w:r>
        <w:rPr>
          <w:rFonts w:ascii="SimSun" w:hAnsi="SimSun" w:cs="SimSun"/>
          <w:noProof/>
          <w:sz w:val="24"/>
        </w:rPr>
        <w:drawing>
          <wp:inline distT="0" distB="0" distL="0" distR="0" wp14:anchorId="4634F79D" wp14:editId="21B850D4">
            <wp:extent cx="1172401" cy="659458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2D8D9446FC0EFAB183417E47FD0BAD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475" cy="69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sz w:val="24"/>
        </w:rPr>
        <w:t xml:space="preserve"> </w:t>
      </w:r>
      <w:r>
        <w:rPr>
          <w:rFonts w:ascii="SimSun" w:hAnsi="SimSun" w:cs="SimSun"/>
          <w:noProof/>
          <w:sz w:val="24"/>
        </w:rPr>
        <w:drawing>
          <wp:inline distT="0" distB="0" distL="0" distR="0" wp14:anchorId="5CFE8A7A" wp14:editId="03999D74">
            <wp:extent cx="1184910" cy="66649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080DB7C28139415A79B1FC632E376A0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458" cy="6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1E9B" w14:textId="0A052396" w:rsidR="00F53B64" w:rsidRDefault="00F53B64" w:rsidP="00534A70">
      <w:pPr>
        <w:spacing w:line="240" w:lineRule="atLeast"/>
        <w:ind w:firstLineChars="199" w:firstLine="478"/>
        <w:rPr>
          <w:rFonts w:ascii="SimSun" w:hAnsi="SimSun" w:cs="SimSun"/>
          <w:sz w:val="24"/>
        </w:rPr>
      </w:pPr>
      <w:r>
        <w:rPr>
          <w:rFonts w:ascii="SimSun" w:hAnsi="SimSun" w:cs="SimSun"/>
          <w:noProof/>
          <w:sz w:val="24"/>
        </w:rPr>
        <w:drawing>
          <wp:inline distT="0" distB="0" distL="0" distR="0" wp14:anchorId="483AEA66" wp14:editId="20EA310A">
            <wp:extent cx="1139236" cy="640804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21A0057F04CE639239A0CA0BB2B380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316" cy="69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sz w:val="24"/>
        </w:rPr>
        <w:t xml:space="preserve"> </w:t>
      </w:r>
      <w:r>
        <w:rPr>
          <w:rFonts w:ascii="SimSun" w:hAnsi="SimSun" w:cs="SimSun"/>
          <w:noProof/>
          <w:sz w:val="24"/>
        </w:rPr>
        <w:drawing>
          <wp:inline distT="0" distB="0" distL="0" distR="0" wp14:anchorId="3D24FB00" wp14:editId="32A7EDAD">
            <wp:extent cx="1181585" cy="66462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5B8E07BA0B55E5112A7ABACE9D9FB0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760" cy="70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sz w:val="24"/>
        </w:rPr>
        <w:t xml:space="preserve"> </w:t>
      </w:r>
      <w:r>
        <w:rPr>
          <w:rFonts w:ascii="SimSun" w:hAnsi="SimSun" w:cs="SimSun"/>
          <w:noProof/>
          <w:sz w:val="24"/>
        </w:rPr>
        <w:drawing>
          <wp:inline distT="0" distB="0" distL="0" distR="0" wp14:anchorId="7F0FAF8B" wp14:editId="03D67EF9">
            <wp:extent cx="1182187" cy="66496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EECAB354240F613F9BA004A6E6F21DC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057" cy="6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sz w:val="24"/>
        </w:rPr>
        <w:t xml:space="preserve"> </w:t>
      </w:r>
      <w:r>
        <w:rPr>
          <w:rFonts w:ascii="SimSun" w:hAnsi="SimSun" w:cs="SimSun"/>
          <w:noProof/>
          <w:sz w:val="24"/>
        </w:rPr>
        <w:drawing>
          <wp:inline distT="0" distB="0" distL="0" distR="0" wp14:anchorId="63944F95" wp14:editId="579A0A5B">
            <wp:extent cx="1181043" cy="664319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977CE6A71872594206A69B17B68311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880" cy="69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87C2" w14:textId="6A0CB1AE" w:rsidR="00E231A4" w:rsidRDefault="002231F0" w:rsidP="001F6A38">
      <w:pPr>
        <w:numPr>
          <w:ilvl w:val="0"/>
          <w:numId w:val="8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数据记录、分析与处理</w:t>
      </w:r>
    </w:p>
    <w:tbl>
      <w:tblPr>
        <w:tblStyle w:val="TableGrid"/>
        <w:tblW w:w="0" w:type="auto"/>
        <w:tblInd w:w="113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273"/>
        <w:gridCol w:w="893"/>
        <w:gridCol w:w="893"/>
        <w:gridCol w:w="893"/>
        <w:gridCol w:w="893"/>
        <w:gridCol w:w="1271"/>
        <w:gridCol w:w="1026"/>
      </w:tblGrid>
      <w:tr w:rsidR="00F53B64" w14:paraId="733204D5" w14:textId="77777777" w:rsidTr="00A11DE0">
        <w:tc>
          <w:tcPr>
            <w:tcW w:w="1578" w:type="dxa"/>
            <w:vMerge w:val="restart"/>
            <w:vAlign w:val="center"/>
          </w:tcPr>
          <w:p w14:paraId="6D7ED2EB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输入脉冲序号</w:t>
            </w:r>
          </w:p>
        </w:tc>
        <w:tc>
          <w:tcPr>
            <w:tcW w:w="2100" w:type="dxa"/>
            <w:gridSpan w:val="4"/>
            <w:vAlign w:val="center"/>
          </w:tcPr>
          <w:p w14:paraId="356E6E9E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电路状态</w:t>
            </w:r>
          </w:p>
        </w:tc>
        <w:tc>
          <w:tcPr>
            <w:tcW w:w="1575" w:type="dxa"/>
            <w:vMerge w:val="restart"/>
            <w:vAlign w:val="center"/>
          </w:tcPr>
          <w:p w14:paraId="689676F1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等效十进制数</w:t>
            </w:r>
          </w:p>
        </w:tc>
        <w:tc>
          <w:tcPr>
            <w:tcW w:w="1155" w:type="dxa"/>
            <w:vMerge w:val="restart"/>
            <w:vAlign w:val="center"/>
          </w:tcPr>
          <w:p w14:paraId="6F5DE9B1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进位输出</w:t>
            </w:r>
          </w:p>
          <w:p w14:paraId="00DB2BF5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C</w:t>
            </w:r>
          </w:p>
        </w:tc>
      </w:tr>
      <w:tr w:rsidR="00F53B64" w14:paraId="5ED42D31" w14:textId="77777777" w:rsidTr="00A11DE0">
        <w:tc>
          <w:tcPr>
            <w:tcW w:w="1578" w:type="dxa"/>
            <w:vMerge/>
            <w:vAlign w:val="center"/>
          </w:tcPr>
          <w:p w14:paraId="60F04D60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</w:p>
        </w:tc>
        <w:tc>
          <w:tcPr>
            <w:tcW w:w="525" w:type="dxa"/>
            <w:vAlign w:val="center"/>
          </w:tcPr>
          <w:p w14:paraId="7DD533C3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Q3</w:t>
            </w:r>
          </w:p>
        </w:tc>
        <w:tc>
          <w:tcPr>
            <w:tcW w:w="525" w:type="dxa"/>
            <w:vAlign w:val="center"/>
          </w:tcPr>
          <w:p w14:paraId="772FC283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Q2</w:t>
            </w:r>
          </w:p>
        </w:tc>
        <w:tc>
          <w:tcPr>
            <w:tcW w:w="525" w:type="dxa"/>
            <w:vAlign w:val="center"/>
          </w:tcPr>
          <w:p w14:paraId="7E461366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Q1</w:t>
            </w:r>
          </w:p>
        </w:tc>
        <w:tc>
          <w:tcPr>
            <w:tcW w:w="525" w:type="dxa"/>
            <w:vAlign w:val="center"/>
          </w:tcPr>
          <w:p w14:paraId="61631AFA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Q0</w:t>
            </w:r>
          </w:p>
        </w:tc>
        <w:tc>
          <w:tcPr>
            <w:tcW w:w="1575" w:type="dxa"/>
            <w:vMerge/>
            <w:vAlign w:val="center"/>
          </w:tcPr>
          <w:p w14:paraId="320ECA74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</w:p>
        </w:tc>
        <w:tc>
          <w:tcPr>
            <w:tcW w:w="1155" w:type="dxa"/>
            <w:vMerge/>
            <w:vAlign w:val="center"/>
          </w:tcPr>
          <w:p w14:paraId="7C79919D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</w:p>
        </w:tc>
      </w:tr>
      <w:tr w:rsidR="00F53B64" w14:paraId="02BB62B8" w14:textId="77777777" w:rsidTr="00A11DE0">
        <w:tc>
          <w:tcPr>
            <w:tcW w:w="1578" w:type="dxa"/>
            <w:vAlign w:val="center"/>
          </w:tcPr>
          <w:p w14:paraId="0CD6A611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21AD97EB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1BA9DFA0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5EF4BB04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6DB763A3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0</w:t>
            </w:r>
          </w:p>
        </w:tc>
        <w:tc>
          <w:tcPr>
            <w:tcW w:w="1575" w:type="dxa"/>
            <w:vAlign w:val="center"/>
          </w:tcPr>
          <w:p w14:paraId="2F766697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0</w:t>
            </w:r>
          </w:p>
        </w:tc>
        <w:tc>
          <w:tcPr>
            <w:tcW w:w="1155" w:type="dxa"/>
            <w:vAlign w:val="center"/>
          </w:tcPr>
          <w:p w14:paraId="6C4A8ACA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0</w:t>
            </w:r>
          </w:p>
        </w:tc>
      </w:tr>
      <w:tr w:rsidR="00F53B64" w14:paraId="082E6AAE" w14:textId="77777777" w:rsidTr="00A11DE0">
        <w:tc>
          <w:tcPr>
            <w:tcW w:w="1578" w:type="dxa"/>
            <w:vAlign w:val="center"/>
          </w:tcPr>
          <w:p w14:paraId="69C6DFB8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0D817C80" w14:textId="20F7292F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3B91FF23" w14:textId="44F3AA85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6AF5A3E0" w14:textId="52E17DDE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6C9CB11F" w14:textId="2FA6876A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1575" w:type="dxa"/>
            <w:vAlign w:val="center"/>
          </w:tcPr>
          <w:p w14:paraId="5243F011" w14:textId="630238D6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1155" w:type="dxa"/>
            <w:vAlign w:val="center"/>
          </w:tcPr>
          <w:p w14:paraId="135D951E" w14:textId="674B5F61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</w:tr>
      <w:tr w:rsidR="00F53B64" w14:paraId="53486D1E" w14:textId="77777777" w:rsidTr="00A11DE0">
        <w:tc>
          <w:tcPr>
            <w:tcW w:w="1578" w:type="dxa"/>
            <w:vAlign w:val="center"/>
          </w:tcPr>
          <w:p w14:paraId="77BF5353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2</w:t>
            </w:r>
          </w:p>
        </w:tc>
        <w:tc>
          <w:tcPr>
            <w:tcW w:w="525" w:type="dxa"/>
            <w:vAlign w:val="center"/>
          </w:tcPr>
          <w:p w14:paraId="01EC8740" w14:textId="5196ECD2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6A0D4B89" w14:textId="2608134D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1B17A3D6" w14:textId="1ED930BD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74F503C8" w14:textId="0D2F8C3E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1575" w:type="dxa"/>
            <w:vAlign w:val="center"/>
          </w:tcPr>
          <w:p w14:paraId="769F14F3" w14:textId="7423E83C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2</w:t>
            </w:r>
          </w:p>
        </w:tc>
        <w:tc>
          <w:tcPr>
            <w:tcW w:w="1155" w:type="dxa"/>
            <w:vAlign w:val="center"/>
          </w:tcPr>
          <w:p w14:paraId="4FF3B3E0" w14:textId="20912B1A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</w:tr>
      <w:tr w:rsidR="00F53B64" w14:paraId="546AF6C3" w14:textId="77777777" w:rsidTr="00A11DE0">
        <w:tc>
          <w:tcPr>
            <w:tcW w:w="1578" w:type="dxa"/>
            <w:vAlign w:val="center"/>
          </w:tcPr>
          <w:p w14:paraId="1C8F0273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lastRenderedPageBreak/>
              <w:t>3</w:t>
            </w:r>
          </w:p>
        </w:tc>
        <w:tc>
          <w:tcPr>
            <w:tcW w:w="525" w:type="dxa"/>
            <w:vAlign w:val="center"/>
          </w:tcPr>
          <w:p w14:paraId="355DB47E" w14:textId="7C2F4E19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66E220E2" w14:textId="3DD40420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0C147983" w14:textId="09AF20F6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0886504A" w14:textId="1E902EF9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1575" w:type="dxa"/>
            <w:vAlign w:val="center"/>
          </w:tcPr>
          <w:p w14:paraId="23C2D51E" w14:textId="1C66C360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3</w:t>
            </w:r>
          </w:p>
        </w:tc>
        <w:tc>
          <w:tcPr>
            <w:tcW w:w="1155" w:type="dxa"/>
            <w:vAlign w:val="center"/>
          </w:tcPr>
          <w:p w14:paraId="04769627" w14:textId="2D620734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</w:tr>
      <w:tr w:rsidR="00F53B64" w14:paraId="614EB989" w14:textId="77777777" w:rsidTr="00A11DE0">
        <w:tc>
          <w:tcPr>
            <w:tcW w:w="1578" w:type="dxa"/>
            <w:vAlign w:val="center"/>
          </w:tcPr>
          <w:p w14:paraId="26897135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4</w:t>
            </w:r>
          </w:p>
        </w:tc>
        <w:tc>
          <w:tcPr>
            <w:tcW w:w="525" w:type="dxa"/>
            <w:vAlign w:val="center"/>
          </w:tcPr>
          <w:p w14:paraId="01C8B3FB" w14:textId="24BB1AC0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0BAD60BB" w14:textId="4AC8897A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1564906C" w14:textId="0A4EF40D" w:rsidR="00F53B64" w:rsidRDefault="00D01F4A" w:rsidP="00D01F4A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4E054954" w14:textId="11F54B53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1575" w:type="dxa"/>
            <w:vAlign w:val="center"/>
          </w:tcPr>
          <w:p w14:paraId="3BDAFEC2" w14:textId="0A577643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4</w:t>
            </w:r>
          </w:p>
        </w:tc>
        <w:tc>
          <w:tcPr>
            <w:tcW w:w="1155" w:type="dxa"/>
            <w:vAlign w:val="center"/>
          </w:tcPr>
          <w:p w14:paraId="5B6C3589" w14:textId="5860AA47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</w:tr>
      <w:tr w:rsidR="00F53B64" w14:paraId="1587559D" w14:textId="77777777" w:rsidTr="00A11DE0">
        <w:tc>
          <w:tcPr>
            <w:tcW w:w="1578" w:type="dxa"/>
            <w:vAlign w:val="center"/>
          </w:tcPr>
          <w:p w14:paraId="2430A4C6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5</w:t>
            </w:r>
          </w:p>
        </w:tc>
        <w:tc>
          <w:tcPr>
            <w:tcW w:w="525" w:type="dxa"/>
            <w:vAlign w:val="center"/>
          </w:tcPr>
          <w:p w14:paraId="792DF7E6" w14:textId="0F7139A4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738C26B1" w14:textId="05BD05E0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62B5431E" w14:textId="3F9705D1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5EDCC89D" w14:textId="1FC6F98C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1575" w:type="dxa"/>
            <w:vAlign w:val="center"/>
          </w:tcPr>
          <w:p w14:paraId="57090C65" w14:textId="6243D2B5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5</w:t>
            </w:r>
          </w:p>
        </w:tc>
        <w:tc>
          <w:tcPr>
            <w:tcW w:w="1155" w:type="dxa"/>
            <w:vAlign w:val="center"/>
          </w:tcPr>
          <w:p w14:paraId="112D64F9" w14:textId="5EF759D8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</w:tr>
      <w:tr w:rsidR="00F53B64" w14:paraId="3A31E613" w14:textId="77777777" w:rsidTr="00A11DE0">
        <w:tc>
          <w:tcPr>
            <w:tcW w:w="1578" w:type="dxa"/>
            <w:vAlign w:val="center"/>
          </w:tcPr>
          <w:p w14:paraId="03EC2182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6</w:t>
            </w:r>
          </w:p>
        </w:tc>
        <w:tc>
          <w:tcPr>
            <w:tcW w:w="525" w:type="dxa"/>
            <w:vAlign w:val="center"/>
          </w:tcPr>
          <w:p w14:paraId="14CE37EB" w14:textId="523EA97B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4643F4FB" w14:textId="48F8B0BF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381A2D61" w14:textId="07A159CB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5F4BC72A" w14:textId="53FE8262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1575" w:type="dxa"/>
            <w:vAlign w:val="center"/>
          </w:tcPr>
          <w:p w14:paraId="792489CB" w14:textId="65DCC7EF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6</w:t>
            </w:r>
          </w:p>
        </w:tc>
        <w:tc>
          <w:tcPr>
            <w:tcW w:w="1155" w:type="dxa"/>
            <w:vAlign w:val="center"/>
          </w:tcPr>
          <w:p w14:paraId="09C73466" w14:textId="61EF0FF6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</w:tr>
      <w:tr w:rsidR="00F53B64" w14:paraId="2F0106F1" w14:textId="77777777" w:rsidTr="00A11DE0">
        <w:tc>
          <w:tcPr>
            <w:tcW w:w="1578" w:type="dxa"/>
            <w:vAlign w:val="center"/>
          </w:tcPr>
          <w:p w14:paraId="27544983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7</w:t>
            </w:r>
          </w:p>
        </w:tc>
        <w:tc>
          <w:tcPr>
            <w:tcW w:w="525" w:type="dxa"/>
            <w:vAlign w:val="center"/>
          </w:tcPr>
          <w:p w14:paraId="6794DB90" w14:textId="2B443F0A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54B80D43" w14:textId="743320F8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33E19709" w14:textId="6884CF17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706C09FC" w14:textId="4A098F14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1575" w:type="dxa"/>
            <w:vAlign w:val="center"/>
          </w:tcPr>
          <w:p w14:paraId="7BC800F4" w14:textId="6BC2D76B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7</w:t>
            </w:r>
          </w:p>
        </w:tc>
        <w:tc>
          <w:tcPr>
            <w:tcW w:w="1155" w:type="dxa"/>
            <w:vAlign w:val="center"/>
          </w:tcPr>
          <w:p w14:paraId="42D98CF2" w14:textId="2CCF05F4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</w:tr>
      <w:tr w:rsidR="00F53B64" w14:paraId="4359AB39" w14:textId="77777777" w:rsidTr="00A11DE0">
        <w:tc>
          <w:tcPr>
            <w:tcW w:w="1578" w:type="dxa"/>
            <w:vAlign w:val="center"/>
          </w:tcPr>
          <w:p w14:paraId="55741C06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8</w:t>
            </w:r>
          </w:p>
        </w:tc>
        <w:tc>
          <w:tcPr>
            <w:tcW w:w="525" w:type="dxa"/>
            <w:vAlign w:val="center"/>
          </w:tcPr>
          <w:p w14:paraId="6263EF2A" w14:textId="1D2432A4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2EDB080F" w14:textId="10B77E9E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23D0ED36" w14:textId="6A814059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2128E837" w14:textId="7B8E8513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1575" w:type="dxa"/>
            <w:vAlign w:val="center"/>
          </w:tcPr>
          <w:p w14:paraId="39615747" w14:textId="25941594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8</w:t>
            </w:r>
          </w:p>
        </w:tc>
        <w:tc>
          <w:tcPr>
            <w:tcW w:w="1155" w:type="dxa"/>
            <w:vAlign w:val="center"/>
          </w:tcPr>
          <w:p w14:paraId="665E1BB4" w14:textId="3D0C82FE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</w:tr>
      <w:tr w:rsidR="00F53B64" w14:paraId="615A4B44" w14:textId="77777777" w:rsidTr="00A11DE0">
        <w:tc>
          <w:tcPr>
            <w:tcW w:w="1578" w:type="dxa"/>
            <w:vAlign w:val="center"/>
          </w:tcPr>
          <w:p w14:paraId="620A7396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9</w:t>
            </w:r>
          </w:p>
        </w:tc>
        <w:tc>
          <w:tcPr>
            <w:tcW w:w="525" w:type="dxa"/>
            <w:vAlign w:val="center"/>
          </w:tcPr>
          <w:p w14:paraId="46011F14" w14:textId="240A14E7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34121716" w14:textId="78F9FF00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350C7225" w14:textId="29B8AD78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3983D666" w14:textId="2CE3A1D9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1575" w:type="dxa"/>
            <w:vAlign w:val="center"/>
          </w:tcPr>
          <w:p w14:paraId="11C4E28C" w14:textId="33C4BFB9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9</w:t>
            </w:r>
          </w:p>
        </w:tc>
        <w:tc>
          <w:tcPr>
            <w:tcW w:w="1155" w:type="dxa"/>
            <w:vAlign w:val="center"/>
          </w:tcPr>
          <w:p w14:paraId="4933C005" w14:textId="1DFBF766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</w:tr>
      <w:tr w:rsidR="00F53B64" w14:paraId="213E8DE6" w14:textId="77777777" w:rsidTr="00A11DE0">
        <w:tc>
          <w:tcPr>
            <w:tcW w:w="1578" w:type="dxa"/>
            <w:vAlign w:val="center"/>
          </w:tcPr>
          <w:p w14:paraId="60066C88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10</w:t>
            </w:r>
          </w:p>
        </w:tc>
        <w:tc>
          <w:tcPr>
            <w:tcW w:w="525" w:type="dxa"/>
            <w:vAlign w:val="center"/>
          </w:tcPr>
          <w:p w14:paraId="717E8EC5" w14:textId="664EB9B4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1F3814F4" w14:textId="75370A53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45889202" w14:textId="5B940D7C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23562780" w14:textId="59D62749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1575" w:type="dxa"/>
            <w:vAlign w:val="center"/>
          </w:tcPr>
          <w:p w14:paraId="3B362BFF" w14:textId="399625FB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10</w:t>
            </w:r>
          </w:p>
        </w:tc>
        <w:tc>
          <w:tcPr>
            <w:tcW w:w="1155" w:type="dxa"/>
            <w:vAlign w:val="center"/>
          </w:tcPr>
          <w:p w14:paraId="2842AEF4" w14:textId="503BD969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</w:tr>
      <w:tr w:rsidR="00F53B64" w14:paraId="12A0F632" w14:textId="77777777" w:rsidTr="00A11DE0">
        <w:tc>
          <w:tcPr>
            <w:tcW w:w="1578" w:type="dxa"/>
            <w:vAlign w:val="center"/>
          </w:tcPr>
          <w:p w14:paraId="77D6806D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11</w:t>
            </w:r>
          </w:p>
        </w:tc>
        <w:tc>
          <w:tcPr>
            <w:tcW w:w="525" w:type="dxa"/>
            <w:vAlign w:val="center"/>
          </w:tcPr>
          <w:p w14:paraId="7B09C78F" w14:textId="23107912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4139C3CB" w14:textId="4A017EE8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60190C8D" w14:textId="366E5C2E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3C0353D7" w14:textId="42D318A4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1575" w:type="dxa"/>
            <w:vAlign w:val="center"/>
          </w:tcPr>
          <w:p w14:paraId="66B4380B" w14:textId="408132B6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11</w:t>
            </w:r>
          </w:p>
        </w:tc>
        <w:tc>
          <w:tcPr>
            <w:tcW w:w="1155" w:type="dxa"/>
            <w:vAlign w:val="center"/>
          </w:tcPr>
          <w:p w14:paraId="2AD6EF24" w14:textId="378357E5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</w:tr>
      <w:tr w:rsidR="00F53B64" w14:paraId="1325DEC3" w14:textId="77777777" w:rsidTr="00A11DE0">
        <w:tc>
          <w:tcPr>
            <w:tcW w:w="1578" w:type="dxa"/>
            <w:vAlign w:val="center"/>
          </w:tcPr>
          <w:p w14:paraId="4411A5E5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12</w:t>
            </w:r>
          </w:p>
        </w:tc>
        <w:tc>
          <w:tcPr>
            <w:tcW w:w="525" w:type="dxa"/>
            <w:vAlign w:val="center"/>
          </w:tcPr>
          <w:p w14:paraId="741611D6" w14:textId="44CFB59F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0DB7422B" w14:textId="6F776EE6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4A72362D" w14:textId="53E65B19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1A952BED" w14:textId="4741BD80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1575" w:type="dxa"/>
            <w:vAlign w:val="center"/>
          </w:tcPr>
          <w:p w14:paraId="67C2D2D3" w14:textId="35A5C1AF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12</w:t>
            </w:r>
          </w:p>
        </w:tc>
        <w:tc>
          <w:tcPr>
            <w:tcW w:w="1155" w:type="dxa"/>
            <w:vAlign w:val="center"/>
          </w:tcPr>
          <w:p w14:paraId="381EDD8B" w14:textId="33041D9B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</w:tr>
      <w:tr w:rsidR="00F53B64" w14:paraId="317B73D3" w14:textId="77777777" w:rsidTr="00A11DE0">
        <w:tc>
          <w:tcPr>
            <w:tcW w:w="1578" w:type="dxa"/>
            <w:vAlign w:val="center"/>
          </w:tcPr>
          <w:p w14:paraId="2EDF9A56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13</w:t>
            </w:r>
          </w:p>
        </w:tc>
        <w:tc>
          <w:tcPr>
            <w:tcW w:w="525" w:type="dxa"/>
            <w:vAlign w:val="center"/>
          </w:tcPr>
          <w:p w14:paraId="53309142" w14:textId="3FF0A4A4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09417DC7" w14:textId="0DE8FF8C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3082E4E1" w14:textId="3EA05AC7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28935E50" w14:textId="28C7519F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1575" w:type="dxa"/>
            <w:vAlign w:val="center"/>
          </w:tcPr>
          <w:p w14:paraId="3895DCFC" w14:textId="004B7BD5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13</w:t>
            </w:r>
          </w:p>
        </w:tc>
        <w:tc>
          <w:tcPr>
            <w:tcW w:w="1155" w:type="dxa"/>
            <w:vAlign w:val="center"/>
          </w:tcPr>
          <w:p w14:paraId="684B72AE" w14:textId="6ADA5067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</w:tr>
      <w:tr w:rsidR="00F53B64" w14:paraId="03397E3F" w14:textId="77777777" w:rsidTr="00A11DE0">
        <w:tc>
          <w:tcPr>
            <w:tcW w:w="1578" w:type="dxa"/>
            <w:vAlign w:val="center"/>
          </w:tcPr>
          <w:p w14:paraId="68172DBB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14</w:t>
            </w:r>
          </w:p>
        </w:tc>
        <w:tc>
          <w:tcPr>
            <w:tcW w:w="525" w:type="dxa"/>
            <w:vAlign w:val="center"/>
          </w:tcPr>
          <w:p w14:paraId="5C425518" w14:textId="544B6355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77C764B7" w14:textId="6B2E9535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376FA902" w14:textId="751F1095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51B37430" w14:textId="43CC078F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1575" w:type="dxa"/>
            <w:vAlign w:val="center"/>
          </w:tcPr>
          <w:p w14:paraId="6C7D33B2" w14:textId="6DB6AC24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14</w:t>
            </w:r>
          </w:p>
        </w:tc>
        <w:tc>
          <w:tcPr>
            <w:tcW w:w="1155" w:type="dxa"/>
            <w:vAlign w:val="center"/>
          </w:tcPr>
          <w:p w14:paraId="1A3520D6" w14:textId="13F6C110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</w:tr>
      <w:tr w:rsidR="00F53B64" w14:paraId="76D8B964" w14:textId="77777777" w:rsidTr="00A11DE0">
        <w:tc>
          <w:tcPr>
            <w:tcW w:w="1578" w:type="dxa"/>
            <w:vAlign w:val="center"/>
          </w:tcPr>
          <w:p w14:paraId="4FACFBD2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15</w:t>
            </w:r>
          </w:p>
        </w:tc>
        <w:tc>
          <w:tcPr>
            <w:tcW w:w="525" w:type="dxa"/>
            <w:vAlign w:val="center"/>
          </w:tcPr>
          <w:p w14:paraId="3A458554" w14:textId="7C595083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1818B06C" w14:textId="0972994B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0634EEF6" w14:textId="0C6F94B6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525" w:type="dxa"/>
            <w:vAlign w:val="center"/>
          </w:tcPr>
          <w:p w14:paraId="37C01109" w14:textId="2FA8C204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  <w:tc>
          <w:tcPr>
            <w:tcW w:w="1575" w:type="dxa"/>
            <w:vAlign w:val="center"/>
          </w:tcPr>
          <w:p w14:paraId="5E5A4C8D" w14:textId="2BED08C5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15</w:t>
            </w:r>
          </w:p>
        </w:tc>
        <w:tc>
          <w:tcPr>
            <w:tcW w:w="1155" w:type="dxa"/>
            <w:vAlign w:val="center"/>
          </w:tcPr>
          <w:p w14:paraId="4937A599" w14:textId="3F762B88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</w:p>
        </w:tc>
      </w:tr>
      <w:tr w:rsidR="00F53B64" w14:paraId="420EF22D" w14:textId="77777777" w:rsidTr="00A11DE0">
        <w:tc>
          <w:tcPr>
            <w:tcW w:w="1578" w:type="dxa"/>
            <w:vAlign w:val="center"/>
          </w:tcPr>
          <w:p w14:paraId="734D3739" w14:textId="77777777" w:rsidR="00F53B64" w:rsidRDefault="00F53B64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16</w:t>
            </w:r>
          </w:p>
        </w:tc>
        <w:tc>
          <w:tcPr>
            <w:tcW w:w="525" w:type="dxa"/>
            <w:vAlign w:val="center"/>
          </w:tcPr>
          <w:p w14:paraId="744C7652" w14:textId="6326947D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3464284B" w14:textId="5A1B6CF4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016A8C82" w14:textId="692FBBE8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525" w:type="dxa"/>
            <w:vAlign w:val="center"/>
          </w:tcPr>
          <w:p w14:paraId="6F9D00BC" w14:textId="6748A95E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1575" w:type="dxa"/>
            <w:vAlign w:val="center"/>
          </w:tcPr>
          <w:p w14:paraId="75321E43" w14:textId="69965F2D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  <w:tc>
          <w:tcPr>
            <w:tcW w:w="1155" w:type="dxa"/>
            <w:vAlign w:val="center"/>
          </w:tcPr>
          <w:p w14:paraId="1EBFE05C" w14:textId="48CE2DFE" w:rsidR="00F53B64" w:rsidRDefault="00D01F4A" w:rsidP="00A11DE0"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>0</w:t>
            </w:r>
          </w:p>
        </w:tc>
      </w:tr>
    </w:tbl>
    <w:p w14:paraId="16F8B230" w14:textId="77777777" w:rsidR="00031C7C" w:rsidRPr="009F5414" w:rsidRDefault="00031C7C" w:rsidP="00031C7C">
      <w:pPr>
        <w:spacing w:line="240" w:lineRule="atLeast"/>
        <w:ind w:left="480" w:firstLine="360"/>
        <w:jc w:val="left"/>
        <w:rPr>
          <w:rFonts w:ascii="SimSun" w:hAnsi="SimSun" w:cs="SimSun"/>
          <w:sz w:val="24"/>
        </w:rPr>
      </w:pPr>
    </w:p>
    <w:p w14:paraId="0C5E2551" w14:textId="77777777" w:rsidR="00DC42FD" w:rsidRDefault="00E231A4" w:rsidP="001F6A38">
      <w:pPr>
        <w:numPr>
          <w:ilvl w:val="0"/>
          <w:numId w:val="8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实验结论</w:t>
      </w:r>
    </w:p>
    <w:p w14:paraId="64AD2C98" w14:textId="6FFB10E5" w:rsidR="00534A70" w:rsidRDefault="00534A70" w:rsidP="00DC3B08">
      <w:pPr>
        <w:spacing w:line="240" w:lineRule="atLeast"/>
        <w:ind w:left="420"/>
        <w:rPr>
          <w:rFonts w:ascii="SimSun" w:hAnsi="SimSun" w:cs="SimSun"/>
          <w:sz w:val="24"/>
        </w:rPr>
      </w:pPr>
    </w:p>
    <w:p w14:paraId="0DC42299" w14:textId="2C0468E1" w:rsidR="00683808" w:rsidRDefault="00D01F4A" w:rsidP="00DC3B08">
      <w:pPr>
        <w:spacing w:line="240" w:lineRule="atLeast"/>
        <w:ind w:left="420"/>
        <w:rPr>
          <w:rFonts w:ascii="SimSun" w:hAnsi="SimSun" w:cs="SimSun" w:hint="eastAsia"/>
          <w:sz w:val="24"/>
        </w:rPr>
      </w:pPr>
      <w:r>
        <w:rPr>
          <w:rFonts w:ascii="SimSun" w:hAnsi="SimSun" w:cs="SimSun" w:hint="eastAsia"/>
          <w:sz w:val="24"/>
        </w:rPr>
        <w:t>经测试，4位同步二进制计数器输出符合。</w:t>
      </w:r>
    </w:p>
    <w:p w14:paraId="393ED44C" w14:textId="3A6337B5" w:rsidR="00683808" w:rsidRDefault="00683808" w:rsidP="00DC3B08">
      <w:pPr>
        <w:spacing w:line="240" w:lineRule="atLeast"/>
        <w:ind w:left="420"/>
        <w:rPr>
          <w:rFonts w:ascii="SimSun" w:hAnsi="SimSun" w:cs="SimSun"/>
          <w:sz w:val="24"/>
        </w:rPr>
      </w:pPr>
    </w:p>
    <w:p w14:paraId="0B5CFB44" w14:textId="09201162" w:rsidR="00683808" w:rsidRDefault="00683808" w:rsidP="00DC3B08">
      <w:pPr>
        <w:spacing w:line="240" w:lineRule="atLeast"/>
        <w:ind w:left="420"/>
        <w:rPr>
          <w:rFonts w:ascii="SimSun" w:hAnsi="SimSun" w:cs="SimSun"/>
          <w:sz w:val="24"/>
        </w:rPr>
      </w:pPr>
    </w:p>
    <w:p w14:paraId="2E47A07D" w14:textId="77777777" w:rsidR="00683808" w:rsidRDefault="00683808" w:rsidP="00DC3B08">
      <w:pPr>
        <w:spacing w:line="240" w:lineRule="atLeast"/>
        <w:ind w:left="420"/>
        <w:rPr>
          <w:rFonts w:ascii="SimSun" w:hAnsi="SimSun" w:cs="SimSun"/>
          <w:sz w:val="24"/>
        </w:rPr>
      </w:pPr>
    </w:p>
    <w:p w14:paraId="26F87C68" w14:textId="77777777" w:rsidR="00181F98" w:rsidRPr="00683808" w:rsidRDefault="001F6A38" w:rsidP="00181F98">
      <w:pPr>
        <w:spacing w:line="240" w:lineRule="atLeast"/>
        <w:ind w:firstLine="0"/>
        <w:rPr>
          <w:rFonts w:ascii="SimSun" w:hAnsi="SimSun" w:cs="SimSun"/>
          <w:b/>
          <w:sz w:val="28"/>
        </w:rPr>
      </w:pPr>
      <w:r w:rsidRPr="00683808">
        <w:rPr>
          <w:rFonts w:ascii="SimSun" w:hAnsi="SimSun" w:cs="SimSun" w:hint="eastAsia"/>
          <w:b/>
          <w:sz w:val="28"/>
        </w:rPr>
        <w:t>2．</w:t>
      </w:r>
      <w:r w:rsidR="009F5414" w:rsidRPr="00683808">
        <w:rPr>
          <w:rFonts w:ascii="SimSun" w:hAnsi="SimSun" w:cs="SimSun" w:hint="eastAsia"/>
          <w:b/>
          <w:sz w:val="28"/>
        </w:rPr>
        <w:t>实验任务</w:t>
      </w:r>
      <w:r w:rsidR="0000546D" w:rsidRPr="00683808">
        <w:rPr>
          <w:rFonts w:ascii="SimSun" w:hAnsi="SimSun" w:cs="SimSun" w:hint="eastAsia"/>
          <w:b/>
          <w:sz w:val="28"/>
        </w:rPr>
        <w:t>二</w:t>
      </w:r>
      <w:r w:rsidR="00DC3B08" w:rsidRPr="00683808">
        <w:rPr>
          <w:rFonts w:ascii="SimSun" w:hAnsi="SimSun" w:cs="SimSun"/>
          <w:b/>
          <w:sz w:val="28"/>
        </w:rPr>
        <w:t xml:space="preserve">: </w:t>
      </w:r>
    </w:p>
    <w:p w14:paraId="250B62D4" w14:textId="750CAFBD" w:rsidR="00D01F4A" w:rsidRPr="00D01F4A" w:rsidRDefault="00D01F4A" w:rsidP="00D01F4A">
      <w:pPr>
        <w:spacing w:line="240" w:lineRule="atLeast"/>
        <w:ind w:left="720" w:firstLine="0"/>
        <w:rPr>
          <w:rFonts w:ascii="SimSun" w:hAnsi="SimSun" w:cs="SimSun"/>
          <w:b/>
          <w:bCs/>
          <w:sz w:val="28"/>
        </w:rPr>
      </w:pPr>
      <w:r w:rsidRPr="00D01F4A">
        <w:rPr>
          <w:rFonts w:ascii="SimSun" w:hAnsi="SimSun" w:cs="SimSun" w:hint="eastAsia"/>
          <w:b/>
          <w:bCs/>
          <w:sz w:val="28"/>
        </w:rPr>
        <w:t>使用2片双</w:t>
      </w:r>
      <w:r w:rsidRPr="00D01F4A">
        <w:rPr>
          <w:rFonts w:ascii="SimSun" w:hAnsi="SimSun" w:cs="SimSun"/>
          <w:b/>
          <w:bCs/>
          <w:sz w:val="28"/>
        </w:rPr>
        <w:t>D</w:t>
      </w:r>
      <w:r w:rsidRPr="00D01F4A">
        <w:rPr>
          <w:rFonts w:ascii="SimSun" w:hAnsi="SimSun" w:cs="SimSun" w:hint="eastAsia"/>
          <w:b/>
          <w:bCs/>
          <w:sz w:val="28"/>
        </w:rPr>
        <w:t>触发器74</w:t>
      </w:r>
      <w:r w:rsidRPr="00D01F4A">
        <w:rPr>
          <w:rFonts w:ascii="SimSun" w:hAnsi="SimSun" w:cs="SimSun"/>
          <w:b/>
          <w:bCs/>
          <w:sz w:val="28"/>
        </w:rPr>
        <w:t>LS74</w:t>
      </w:r>
      <w:r w:rsidRPr="00D01F4A">
        <w:rPr>
          <w:rFonts w:ascii="SimSun" w:hAnsi="SimSun" w:cs="SimSun" w:hint="eastAsia"/>
          <w:b/>
          <w:bCs/>
          <w:sz w:val="28"/>
        </w:rPr>
        <w:t>构成单向移位寄存器。</w:t>
      </w:r>
    </w:p>
    <w:p w14:paraId="390978D7" w14:textId="662D2E99" w:rsidR="00840478" w:rsidRPr="009F5414" w:rsidRDefault="00840478" w:rsidP="00F7462B">
      <w:pPr>
        <w:spacing w:line="240" w:lineRule="atLeast"/>
        <w:ind w:firstLine="0"/>
        <w:rPr>
          <w:rFonts w:ascii="SimSun" w:hAnsi="SimSun" w:cs="SimSun"/>
          <w:sz w:val="24"/>
        </w:rPr>
      </w:pPr>
    </w:p>
    <w:p w14:paraId="06818436" w14:textId="32735C1E" w:rsidR="001F6A38" w:rsidRDefault="001F6A38" w:rsidP="001F6A38">
      <w:pPr>
        <w:numPr>
          <w:ilvl w:val="0"/>
          <w:numId w:val="10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实验现象</w:t>
      </w:r>
    </w:p>
    <w:p w14:paraId="0EA1AE7D" w14:textId="4500989E" w:rsidR="00450BE4" w:rsidRDefault="00450BE4" w:rsidP="00450BE4">
      <w:pPr>
        <w:spacing w:line="240" w:lineRule="atLeast"/>
        <w:ind w:left="900" w:firstLine="0"/>
        <w:rPr>
          <w:rFonts w:ascii="SimSun" w:hAnsi="SimSun" w:cs="SimSun" w:hint="eastAsia"/>
          <w:sz w:val="24"/>
        </w:rPr>
      </w:pPr>
      <w:r>
        <w:rPr>
          <w:rFonts w:ascii="SimSun" w:hAnsi="SimSun" w:cs="SimSun" w:hint="eastAsia"/>
          <w:sz w:val="24"/>
        </w:rPr>
        <w:t>在Quartus</w:t>
      </w:r>
      <w:r>
        <w:rPr>
          <w:rFonts w:ascii="SimSun" w:hAnsi="SimSun" w:cs="SimSun"/>
          <w:sz w:val="24"/>
        </w:rPr>
        <w:t xml:space="preserve"> </w:t>
      </w:r>
      <w:r>
        <w:rPr>
          <w:rFonts w:ascii="SimSun" w:hAnsi="SimSun" w:cs="SimSun" w:hint="eastAsia"/>
          <w:sz w:val="24"/>
        </w:rPr>
        <w:t>II中设计，</w:t>
      </w:r>
      <w:r w:rsidR="00C96B1F">
        <w:rPr>
          <w:rFonts w:ascii="SimSun" w:hAnsi="SimSun" w:cs="SimSun" w:hint="eastAsia"/>
          <w:sz w:val="24"/>
        </w:rPr>
        <w:t>仿真</w:t>
      </w:r>
      <w:r>
        <w:rPr>
          <w:rFonts w:ascii="SimSun" w:hAnsi="SimSun" w:cs="SimSun" w:hint="eastAsia"/>
          <w:sz w:val="24"/>
        </w:rPr>
        <w:t>模拟</w:t>
      </w:r>
      <w:r w:rsidR="00C96B1F">
        <w:rPr>
          <w:rFonts w:ascii="SimSun" w:hAnsi="SimSun" w:cs="SimSun" w:hint="eastAsia"/>
          <w:sz w:val="24"/>
        </w:rPr>
        <w:t>输出。图为左移寄存器，右移同理。</w:t>
      </w:r>
    </w:p>
    <w:p w14:paraId="19E39E6F" w14:textId="162C0974" w:rsidR="00450BE4" w:rsidRDefault="00450BE4" w:rsidP="00450BE4">
      <w:pPr>
        <w:spacing w:line="240" w:lineRule="atLeast"/>
        <w:ind w:left="480" w:firstLine="0"/>
        <w:jc w:val="center"/>
        <w:rPr>
          <w:rFonts w:ascii="SimSun" w:hAnsi="SimSun" w:cs="SimSun"/>
          <w:sz w:val="24"/>
        </w:rPr>
      </w:pPr>
      <w:r>
        <w:rPr>
          <w:rFonts w:hint="eastAsia"/>
          <w:noProof/>
        </w:rPr>
        <w:drawing>
          <wp:inline distT="0" distB="0" distL="0" distR="0" wp14:anchorId="132FDDBB" wp14:editId="3F8FF2D6">
            <wp:extent cx="2279468" cy="1464038"/>
            <wp:effectExtent l="0" t="0" r="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340" cy="150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sz w:val="24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21A3F0D9" wp14:editId="3CEB5089">
            <wp:extent cx="2194560" cy="1464202"/>
            <wp:effectExtent l="0" t="0" r="2540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552" cy="150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0F715" w14:textId="121F81E6" w:rsidR="00450BE4" w:rsidRDefault="00450BE4" w:rsidP="00450BE4">
      <w:pPr>
        <w:spacing w:line="240" w:lineRule="atLeast"/>
        <w:ind w:left="900" w:firstLine="0"/>
        <w:jc w:val="center"/>
        <w:rPr>
          <w:rFonts w:ascii="SimSun" w:hAnsi="SimSun" w:cs="SimSun"/>
          <w:sz w:val="24"/>
        </w:rPr>
      </w:pPr>
    </w:p>
    <w:p w14:paraId="7F6E0B0A" w14:textId="098F08D5" w:rsidR="00450BE4" w:rsidRDefault="00450BE4" w:rsidP="00450BE4">
      <w:pPr>
        <w:spacing w:line="240" w:lineRule="atLeast"/>
        <w:ind w:left="900" w:firstLine="0"/>
        <w:rPr>
          <w:rFonts w:ascii="SimSun" w:hAnsi="SimSun" w:cs="SimSun" w:hint="eastAsia"/>
          <w:sz w:val="24"/>
        </w:rPr>
      </w:pPr>
      <w:r>
        <w:rPr>
          <w:rFonts w:ascii="SimSun" w:hAnsi="SimSun" w:cs="SimSun" w:hint="eastAsia"/>
          <w:sz w:val="24"/>
        </w:rPr>
        <w:t>K</w:t>
      </w:r>
      <w:r>
        <w:rPr>
          <w:rFonts w:ascii="SimSun" w:hAnsi="SimSun" w:cs="SimSun"/>
          <w:sz w:val="24"/>
        </w:rPr>
        <w:t>13</w:t>
      </w:r>
      <w:r>
        <w:rPr>
          <w:rFonts w:ascii="SimSun" w:hAnsi="SimSun" w:cs="SimSun" w:hint="eastAsia"/>
          <w:sz w:val="24"/>
        </w:rPr>
        <w:t>为高电平时，输入有效。K</w:t>
      </w:r>
      <w:r>
        <w:rPr>
          <w:rFonts w:ascii="SimSun" w:hAnsi="SimSun" w:cs="SimSun"/>
          <w:sz w:val="24"/>
        </w:rPr>
        <w:t>12</w:t>
      </w:r>
      <w:r>
        <w:rPr>
          <w:rFonts w:ascii="SimSun" w:hAnsi="SimSun" w:cs="SimSun" w:hint="eastAsia"/>
          <w:sz w:val="24"/>
        </w:rPr>
        <w:t>为输出，</w:t>
      </w:r>
    </w:p>
    <w:p w14:paraId="7B2D8CC6" w14:textId="0D4FC04B" w:rsidR="00D01F4A" w:rsidRDefault="00D01F4A" w:rsidP="00D01F4A">
      <w:pPr>
        <w:spacing w:line="240" w:lineRule="atLeast"/>
        <w:jc w:val="center"/>
        <w:rPr>
          <w:rFonts w:ascii="SimSun" w:hAnsi="SimSun" w:cs="SimSun"/>
          <w:sz w:val="24"/>
        </w:rPr>
      </w:pPr>
      <w:r>
        <w:rPr>
          <w:rFonts w:ascii="SimSun" w:hAnsi="SimSun" w:cs="SimSun"/>
          <w:noProof/>
          <w:sz w:val="24"/>
        </w:rPr>
        <w:lastRenderedPageBreak/>
        <w:drawing>
          <wp:inline distT="0" distB="0" distL="0" distR="0" wp14:anchorId="0AC84DA3" wp14:editId="6292DA18">
            <wp:extent cx="2439916" cy="137241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BAEC4AE81006B7E8B04170E8EF4F8D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323" cy="142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sz w:val="24"/>
        </w:rPr>
        <w:t xml:space="preserve"> </w:t>
      </w:r>
      <w:r>
        <w:rPr>
          <w:rFonts w:ascii="SimSun" w:hAnsi="SimSun" w:cs="SimSun"/>
          <w:noProof/>
          <w:sz w:val="24"/>
        </w:rPr>
        <w:drawing>
          <wp:inline distT="0" distB="0" distL="0" distR="0" wp14:anchorId="67E653B4" wp14:editId="42AE58D6">
            <wp:extent cx="2440089" cy="137251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5A755A5951ADC9873BB821DC64A5C17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066" cy="139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BBBC" w14:textId="77777777" w:rsidR="00D01F4A" w:rsidRPr="00450BE4" w:rsidRDefault="00D01F4A" w:rsidP="00D01F4A">
      <w:pPr>
        <w:spacing w:line="240" w:lineRule="atLeast"/>
        <w:jc w:val="center"/>
        <w:rPr>
          <w:rFonts w:ascii="SimSun" w:hAnsi="SimSun" w:cs="SimSun"/>
          <w:sz w:val="10"/>
        </w:rPr>
      </w:pPr>
    </w:p>
    <w:p w14:paraId="3A8C06A2" w14:textId="12525257" w:rsidR="00683808" w:rsidRDefault="00D01F4A" w:rsidP="00D01F4A">
      <w:pPr>
        <w:spacing w:line="240" w:lineRule="atLeast"/>
        <w:jc w:val="center"/>
        <w:rPr>
          <w:rFonts w:ascii="SimSun" w:hAnsi="SimSun" w:cs="SimSun"/>
          <w:sz w:val="24"/>
        </w:rPr>
      </w:pPr>
      <w:r>
        <w:rPr>
          <w:rFonts w:ascii="SimSun" w:hAnsi="SimSun" w:cs="SimSun"/>
          <w:noProof/>
          <w:sz w:val="24"/>
        </w:rPr>
        <w:drawing>
          <wp:inline distT="0" distB="0" distL="0" distR="0" wp14:anchorId="4276C598" wp14:editId="61872013">
            <wp:extent cx="2441197" cy="137313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A566C99B60B96084B6E5DCA8D39F70B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068" cy="140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sz w:val="24"/>
        </w:rPr>
        <w:t xml:space="preserve"> </w:t>
      </w:r>
      <w:r>
        <w:rPr>
          <w:rFonts w:ascii="SimSun" w:hAnsi="SimSun" w:cs="SimSun"/>
          <w:noProof/>
          <w:sz w:val="24"/>
        </w:rPr>
        <w:drawing>
          <wp:inline distT="0" distB="0" distL="0" distR="0" wp14:anchorId="0B689142" wp14:editId="18FBC20A">
            <wp:extent cx="2449585" cy="1377855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5D46791ED3EF15DE93A0FD14852BA80B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515" cy="138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A854" w14:textId="77777777" w:rsidR="00D01F4A" w:rsidRDefault="00D01F4A" w:rsidP="00D01F4A">
      <w:pPr>
        <w:spacing w:line="240" w:lineRule="atLeast"/>
        <w:jc w:val="center"/>
        <w:rPr>
          <w:rFonts w:ascii="SimSun" w:hAnsi="SimSun" w:cs="SimSun"/>
          <w:sz w:val="24"/>
        </w:rPr>
      </w:pPr>
    </w:p>
    <w:p w14:paraId="1F1AC34F" w14:textId="7DC7752D" w:rsidR="00450BE4" w:rsidRPr="00450BE4" w:rsidRDefault="00450BE4" w:rsidP="00450BE4">
      <w:pPr>
        <w:pStyle w:val="ListParagraph"/>
        <w:numPr>
          <w:ilvl w:val="0"/>
          <w:numId w:val="10"/>
        </w:numPr>
        <w:spacing w:line="240" w:lineRule="atLeast"/>
        <w:rPr>
          <w:rFonts w:ascii="SimSun" w:hAnsi="SimSun" w:cs="SimSun"/>
          <w:sz w:val="24"/>
        </w:rPr>
      </w:pPr>
      <w:r w:rsidRPr="00450BE4">
        <w:rPr>
          <w:rFonts w:ascii="SimSun" w:hAnsi="SimSun" w:cs="SimSun" w:hint="eastAsia"/>
          <w:sz w:val="24"/>
        </w:rPr>
        <w:t>实验结论</w:t>
      </w:r>
    </w:p>
    <w:p w14:paraId="5ADCA388" w14:textId="086B39FC" w:rsidR="00FD4EE3" w:rsidRDefault="00450BE4" w:rsidP="00450BE4">
      <w:pPr>
        <w:spacing w:line="240" w:lineRule="atLeast"/>
        <w:ind w:left="420" w:firstLine="0"/>
        <w:jc w:val="left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仿真电路与实际输出一致，验证电路正确。</w:t>
      </w:r>
    </w:p>
    <w:p w14:paraId="149C305F" w14:textId="46F86C5A" w:rsidR="00CF2CBD" w:rsidRDefault="00CF2CBD" w:rsidP="00450BE4">
      <w:pPr>
        <w:spacing w:line="240" w:lineRule="atLeast"/>
        <w:ind w:left="420" w:firstLine="0"/>
        <w:jc w:val="left"/>
        <w:rPr>
          <w:rFonts w:ascii="SimSun" w:hAnsi="SimSun" w:cs="SimSun"/>
          <w:sz w:val="24"/>
        </w:rPr>
      </w:pPr>
    </w:p>
    <w:p w14:paraId="4361893E" w14:textId="77777777" w:rsidR="00CF2CBD" w:rsidRPr="00FD4EE3" w:rsidRDefault="00CF2CBD" w:rsidP="00450BE4">
      <w:pPr>
        <w:spacing w:line="240" w:lineRule="atLeast"/>
        <w:ind w:left="420" w:firstLine="0"/>
        <w:jc w:val="left"/>
        <w:rPr>
          <w:rFonts w:ascii="SimSun" w:hAnsi="SimSun" w:cs="SimSun" w:hint="eastAsia"/>
          <w:sz w:val="24"/>
        </w:rPr>
      </w:pPr>
    </w:p>
    <w:p w14:paraId="7F87BF59" w14:textId="77777777" w:rsidR="00683808" w:rsidRDefault="00683808" w:rsidP="00683808">
      <w:pPr>
        <w:rPr>
          <w:rFonts w:ascii="SimSun" w:hAnsi="SimSun" w:cs="SimSun"/>
          <w:b/>
          <w:sz w:val="28"/>
          <w:szCs w:val="28"/>
        </w:rPr>
      </w:pPr>
      <w:r>
        <w:rPr>
          <w:rFonts w:ascii="SimSun" w:hAnsi="SimSun" w:cs="SimSun"/>
          <w:b/>
          <w:sz w:val="28"/>
          <w:szCs w:val="28"/>
        </w:rPr>
        <w:t>3</w:t>
      </w:r>
      <w:r>
        <w:rPr>
          <w:rFonts w:ascii="SimSun" w:hAnsi="SimSun" w:cs="SimSun" w:hint="eastAsia"/>
          <w:b/>
          <w:sz w:val="28"/>
          <w:szCs w:val="28"/>
        </w:rPr>
        <w:t>．实验任务三：</w:t>
      </w:r>
    </w:p>
    <w:p w14:paraId="5995D476" w14:textId="45E7BCC7" w:rsidR="00AD1CDD" w:rsidRDefault="00C96B1F" w:rsidP="00C96B1F">
      <w:pPr>
        <w:spacing w:line="192" w:lineRule="auto"/>
        <w:rPr>
          <w:rFonts w:ascii="SimSun" w:hAnsi="SimSun" w:cs="SimSun"/>
          <w:b/>
          <w:sz w:val="28"/>
          <w:szCs w:val="28"/>
        </w:rPr>
      </w:pPr>
      <w:r w:rsidRPr="00C96B1F">
        <w:rPr>
          <w:rFonts w:ascii="SimSun" w:hAnsi="SimSun" w:cs="SimSun" w:hint="eastAsia"/>
          <w:b/>
          <w:bCs/>
          <w:sz w:val="28"/>
          <w:szCs w:val="28"/>
        </w:rPr>
        <w:t>用所完成的寄存器构成环形计数器和扭环计数器。</w:t>
      </w:r>
    </w:p>
    <w:p w14:paraId="7A97C199" w14:textId="519913E9" w:rsidR="00683808" w:rsidRDefault="00683808" w:rsidP="00683808">
      <w:pPr>
        <w:numPr>
          <w:ilvl w:val="0"/>
          <w:numId w:val="21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实验步骤</w:t>
      </w:r>
    </w:p>
    <w:p w14:paraId="57EBED6E" w14:textId="110069EF" w:rsidR="00CF2CBD" w:rsidRDefault="00CF2CBD" w:rsidP="00CF2CBD">
      <w:pPr>
        <w:spacing w:line="240" w:lineRule="atLeast"/>
        <w:ind w:left="480" w:firstLine="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环形计数器</w:t>
      </w:r>
    </w:p>
    <w:p w14:paraId="148BCAB6" w14:textId="3971F32B" w:rsidR="00DA63F5" w:rsidRDefault="00C96B1F" w:rsidP="00CF2CBD">
      <w:pPr>
        <w:spacing w:line="240" w:lineRule="atLeast"/>
        <w:ind w:left="420" w:firstLine="0"/>
        <w:jc w:val="center"/>
        <w:rPr>
          <w:rFonts w:ascii="SimSun" w:hAnsi="SimSun" w:cs="SimSun"/>
          <w:sz w:val="24"/>
        </w:rPr>
      </w:pPr>
      <w:r>
        <w:rPr>
          <w:rFonts w:hint="eastAsia"/>
          <w:noProof/>
        </w:rPr>
        <w:drawing>
          <wp:inline distT="0" distB="0" distL="0" distR="0" wp14:anchorId="2A681043" wp14:editId="0C358F6E">
            <wp:extent cx="2168434" cy="1573348"/>
            <wp:effectExtent l="0" t="0" r="3810" b="1905"/>
            <wp:docPr id="54" name="Pictur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728" cy="161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sz w:val="24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55431DF" wp14:editId="06E6FBBA">
            <wp:extent cx="2252537" cy="1575254"/>
            <wp:effectExtent l="0" t="0" r="0" b="0"/>
            <wp:docPr id="55" name="Pictur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179" cy="16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B01F0" w14:textId="686FD19D" w:rsidR="00CF2CBD" w:rsidRDefault="00CF2CBD" w:rsidP="00CF2CBD">
      <w:pPr>
        <w:spacing w:line="240" w:lineRule="atLeast"/>
        <w:ind w:firstLineChars="200" w:firstLine="480"/>
        <w:jc w:val="left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扭环计数器</w:t>
      </w:r>
    </w:p>
    <w:p w14:paraId="55D77055" w14:textId="2541FFF3" w:rsidR="00CF2CBD" w:rsidRDefault="00CF2CBD" w:rsidP="00CF2CBD">
      <w:pPr>
        <w:spacing w:line="240" w:lineRule="atLeast"/>
        <w:ind w:firstLineChars="200"/>
        <w:jc w:val="center"/>
        <w:rPr>
          <w:rFonts w:ascii="SimSun" w:hAnsi="SimSun" w:cs="SimSun" w:hint="eastAsia"/>
          <w:sz w:val="24"/>
        </w:rPr>
      </w:pPr>
      <w:r>
        <w:rPr>
          <w:rFonts w:hint="eastAsia"/>
          <w:noProof/>
        </w:rPr>
        <w:drawing>
          <wp:inline distT="0" distB="0" distL="0" distR="0" wp14:anchorId="4B3D4B40" wp14:editId="097CA1C8">
            <wp:extent cx="2187484" cy="1464038"/>
            <wp:effectExtent l="0" t="0" r="0" b="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720" cy="150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sz w:val="24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DB87780" wp14:editId="58CD691A">
            <wp:extent cx="2252345" cy="1463222"/>
            <wp:effectExtent l="0" t="0" r="0" b="0"/>
            <wp:docPr id="60" name="Pictur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325" cy="149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CB251" w14:textId="77777777" w:rsidR="00CF2CBD" w:rsidRPr="009F5414" w:rsidRDefault="00CF2CBD" w:rsidP="00CF2CBD">
      <w:pPr>
        <w:spacing w:line="240" w:lineRule="atLeast"/>
        <w:ind w:firstLineChars="200" w:firstLine="480"/>
        <w:jc w:val="left"/>
        <w:rPr>
          <w:rFonts w:ascii="SimSun" w:hAnsi="SimSun" w:cs="SimSun" w:hint="eastAsia"/>
          <w:sz w:val="24"/>
        </w:rPr>
      </w:pPr>
    </w:p>
    <w:p w14:paraId="08504991" w14:textId="7004D462" w:rsidR="00683808" w:rsidRDefault="00683808" w:rsidP="00683808">
      <w:pPr>
        <w:numPr>
          <w:ilvl w:val="0"/>
          <w:numId w:val="21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lastRenderedPageBreak/>
        <w:t>实验现象</w:t>
      </w:r>
    </w:p>
    <w:p w14:paraId="04549BE8" w14:textId="7FA6C577" w:rsidR="00CF2CBD" w:rsidRDefault="00CF2CBD" w:rsidP="00CF2CBD">
      <w:pPr>
        <w:spacing w:line="240" w:lineRule="atLeast"/>
        <w:ind w:left="480" w:firstLine="0"/>
        <w:rPr>
          <w:rFonts w:ascii="SimSun" w:hAnsi="SimSun" w:cs="SimSun"/>
          <w:sz w:val="24"/>
        </w:rPr>
      </w:pPr>
      <w:r>
        <w:rPr>
          <w:rFonts w:ascii="SimSun" w:hAnsi="SimSun" w:cs="SimSun"/>
          <w:sz w:val="24"/>
        </w:rPr>
        <w:t xml:space="preserve"> </w:t>
      </w:r>
      <w:r>
        <w:rPr>
          <w:rFonts w:ascii="SimSun" w:hAnsi="SimSun" w:cs="SimSun" w:hint="eastAsia"/>
          <w:sz w:val="24"/>
        </w:rPr>
        <w:t>图为环形计数器的输出。</w:t>
      </w:r>
    </w:p>
    <w:p w14:paraId="0E82ADA2" w14:textId="5CEA9757" w:rsidR="00C96B1F" w:rsidRDefault="00C96B1F" w:rsidP="00C96B1F">
      <w:pPr>
        <w:ind w:firstLine="0"/>
        <w:jc w:val="center"/>
        <w:rPr>
          <w:rFonts w:ascii="SimSun" w:hAnsi="SimSun" w:cs="SimSun"/>
          <w:sz w:val="24"/>
        </w:rPr>
      </w:pPr>
      <w:r>
        <w:rPr>
          <w:noProof/>
        </w:rPr>
        <w:drawing>
          <wp:inline distT="0" distB="0" distL="0" distR="0" wp14:anchorId="3F780638" wp14:editId="23B056DC">
            <wp:extent cx="2170062" cy="1220627"/>
            <wp:effectExtent l="0" t="0" r="190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4F77056FF568B165BB3623E1E222C46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092" cy="125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sz w:val="24"/>
        </w:rPr>
        <w:t xml:space="preserve"> </w:t>
      </w:r>
      <w:r>
        <w:rPr>
          <w:rFonts w:ascii="SimSun" w:hAnsi="SimSun" w:cs="SimSun"/>
          <w:noProof/>
          <w:sz w:val="24"/>
        </w:rPr>
        <w:drawing>
          <wp:inline distT="0" distB="0" distL="0" distR="0" wp14:anchorId="54AB5713" wp14:editId="0CEE9E52">
            <wp:extent cx="2161626" cy="1215883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3E4CAD54339CFFD6B5BCB84833A5EBAF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618" cy="12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9AC6" w14:textId="2EBCDAD8" w:rsidR="005C7DA6" w:rsidRPr="00C96B1F" w:rsidRDefault="00C96B1F" w:rsidP="00C96B1F">
      <w:pPr>
        <w:ind w:firstLine="0"/>
        <w:jc w:val="center"/>
        <w:rPr>
          <w:rFonts w:ascii="SimSun" w:hAnsi="SimSun" w:cs="SimSun"/>
          <w:sz w:val="24"/>
        </w:rPr>
      </w:pPr>
      <w:r>
        <w:rPr>
          <w:rFonts w:ascii="SimSun" w:hAnsi="SimSun" w:cs="SimSun"/>
          <w:noProof/>
          <w:sz w:val="24"/>
        </w:rPr>
        <w:drawing>
          <wp:inline distT="0" distB="0" distL="0" distR="0" wp14:anchorId="6BBF8808" wp14:editId="1293F9A1">
            <wp:extent cx="2172785" cy="122215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B8551AE23672DB0A423D55D67318602A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606" cy="12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sz w:val="24"/>
        </w:rPr>
        <w:t xml:space="preserve"> </w:t>
      </w:r>
      <w:r>
        <w:rPr>
          <w:rFonts w:ascii="SimSun" w:hAnsi="SimSun" w:cs="SimSun"/>
          <w:noProof/>
          <w:sz w:val="24"/>
        </w:rPr>
        <w:drawing>
          <wp:inline distT="0" distB="0" distL="0" distR="0" wp14:anchorId="031A48FB" wp14:editId="7B4C1555">
            <wp:extent cx="2173813" cy="122273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328BAA10D3DF671455526B7ECD7E848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814" cy="123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0A28" w14:textId="77777777" w:rsidR="005C7DA6" w:rsidRDefault="005C7DA6" w:rsidP="00683808">
      <w:pPr>
        <w:spacing w:line="240" w:lineRule="atLeast"/>
        <w:ind w:firstLineChars="199" w:firstLine="478"/>
        <w:rPr>
          <w:rFonts w:ascii="SimSun" w:hAnsi="SimSun" w:cs="SimSun"/>
          <w:sz w:val="24"/>
        </w:rPr>
      </w:pPr>
    </w:p>
    <w:p w14:paraId="40BA8276" w14:textId="77777777" w:rsidR="00683808" w:rsidRDefault="00683808" w:rsidP="00683808">
      <w:pPr>
        <w:numPr>
          <w:ilvl w:val="0"/>
          <w:numId w:val="21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实验结论</w:t>
      </w:r>
    </w:p>
    <w:p w14:paraId="4E2BB658" w14:textId="28E417FB" w:rsidR="00683808" w:rsidRDefault="00C96B1F" w:rsidP="00683808">
      <w:pPr>
        <w:spacing w:line="240" w:lineRule="atLeast"/>
        <w:ind w:left="42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环形计数器循环左移，</w:t>
      </w:r>
      <w:r w:rsidR="00CF2CBD">
        <w:rPr>
          <w:rFonts w:ascii="SimSun" w:hAnsi="SimSun" w:cs="SimSun" w:hint="eastAsia"/>
          <w:sz w:val="24"/>
        </w:rPr>
        <w:t>输出符合环形计数器要求。</w:t>
      </w:r>
    </w:p>
    <w:p w14:paraId="5178D385" w14:textId="40514259" w:rsidR="00CF2CBD" w:rsidRDefault="00CF2CBD" w:rsidP="00683808">
      <w:pPr>
        <w:spacing w:line="240" w:lineRule="atLeast"/>
        <w:ind w:left="420"/>
        <w:rPr>
          <w:rFonts w:ascii="SimSun" w:hAnsi="SimSun" w:cs="SimSun" w:hint="eastAsia"/>
          <w:sz w:val="24"/>
        </w:rPr>
      </w:pPr>
      <w:r>
        <w:rPr>
          <w:rFonts w:ascii="SimSun" w:hAnsi="SimSun" w:cs="SimSun" w:hint="eastAsia"/>
          <w:sz w:val="24"/>
        </w:rPr>
        <w:t>扭环计数器输出符合要求。</w:t>
      </w:r>
    </w:p>
    <w:p w14:paraId="06B61DEE" w14:textId="77777777" w:rsidR="00DA63F5" w:rsidRDefault="00DA63F5" w:rsidP="001F6A38">
      <w:pPr>
        <w:spacing w:line="240" w:lineRule="atLeast"/>
        <w:ind w:firstLine="0"/>
        <w:rPr>
          <w:rFonts w:ascii="SimSun" w:hAnsi="SimSun" w:cs="SimSun"/>
          <w:b/>
          <w:sz w:val="24"/>
        </w:rPr>
      </w:pPr>
    </w:p>
    <w:p w14:paraId="624472B9" w14:textId="76F21F96" w:rsidR="00F40460" w:rsidRDefault="00E231A4" w:rsidP="001A6448">
      <w:pPr>
        <w:ind w:firstLine="0"/>
        <w:rPr>
          <w:rFonts w:ascii="SimSun" w:hAnsi="SimSun" w:cs="SimSun" w:hint="eastAsia"/>
          <w:b/>
          <w:sz w:val="28"/>
          <w:szCs w:val="28"/>
        </w:rPr>
      </w:pPr>
      <w:r>
        <w:rPr>
          <w:rFonts w:ascii="SimSun" w:hAnsi="SimSun" w:cs="SimSun" w:hint="eastAsia"/>
          <w:b/>
          <w:sz w:val="28"/>
          <w:szCs w:val="28"/>
        </w:rPr>
        <w:t>四</w:t>
      </w:r>
      <w:r w:rsidR="001A6448" w:rsidRPr="001A6448">
        <w:rPr>
          <w:rFonts w:ascii="SimSun" w:hAnsi="SimSun" w:cs="SimSun" w:hint="eastAsia"/>
          <w:b/>
          <w:sz w:val="28"/>
          <w:szCs w:val="28"/>
        </w:rPr>
        <w:t>、建议</w:t>
      </w:r>
      <w:r w:rsidR="001A6448">
        <w:rPr>
          <w:rFonts w:ascii="SimSun" w:hAnsi="SimSun" w:cs="SimSun" w:hint="eastAsia"/>
          <w:b/>
          <w:sz w:val="28"/>
          <w:szCs w:val="28"/>
        </w:rPr>
        <w:t>和体会</w:t>
      </w:r>
    </w:p>
    <w:p w14:paraId="3ACCB068" w14:textId="77777777" w:rsidR="00F40460" w:rsidRDefault="00F40460" w:rsidP="00F40460">
      <w:pPr>
        <w:rPr>
          <w:rFonts w:ascii="SimSun" w:hAnsi="SimSun" w:cs="SimSun" w:hint="eastAsia"/>
          <w:sz w:val="24"/>
        </w:rPr>
      </w:pPr>
      <w:r w:rsidRPr="00F40460">
        <w:rPr>
          <w:rFonts w:ascii="SimSun" w:hAnsi="SimSun" w:cs="SimSun" w:hint="eastAsia"/>
          <w:sz w:val="24"/>
        </w:rPr>
        <w:t>移位寄存器</w:t>
      </w:r>
      <w:r>
        <w:rPr>
          <w:rFonts w:ascii="SimSun" w:hAnsi="SimSun" w:cs="SimSun" w:hint="eastAsia"/>
          <w:sz w:val="24"/>
        </w:rPr>
        <w:t>可以实现很多有意思的功能，通过触发器的配合就能够实现，加深了我对于触发器的理解。</w:t>
      </w:r>
    </w:p>
    <w:p w14:paraId="2E1229B5" w14:textId="4E326DFE" w:rsidR="00F40460" w:rsidRDefault="00F40460" w:rsidP="006109B1">
      <w:pPr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但</w:t>
      </w:r>
      <w:bookmarkStart w:id="0" w:name="_GoBack"/>
      <w:bookmarkEnd w:id="0"/>
      <w:r>
        <w:rPr>
          <w:rFonts w:ascii="SimSun" w:hAnsi="SimSun" w:cs="SimSun" w:hint="eastAsia"/>
          <w:sz w:val="24"/>
        </w:rPr>
        <w:t>实验设备老旧，导致在实验操作过程中产生许多不必要的问题，例如：软件报错，电脑死机，芯片无法识别等。建议及时更换，以提高同学们的学习和实验效率。</w:t>
      </w:r>
    </w:p>
    <w:p w14:paraId="5F042BE8" w14:textId="77777777" w:rsidR="00DA63F5" w:rsidRDefault="00DA63F5" w:rsidP="001A6448">
      <w:pPr>
        <w:ind w:firstLine="0"/>
        <w:rPr>
          <w:rFonts w:ascii="SimSun" w:hAnsi="SimSun" w:cs="SimSun"/>
          <w:b/>
          <w:sz w:val="28"/>
          <w:szCs w:val="28"/>
        </w:rPr>
      </w:pPr>
    </w:p>
    <w:p w14:paraId="0710381D" w14:textId="43D524CB" w:rsidR="004B6344" w:rsidRPr="0098471E" w:rsidRDefault="004B6344" w:rsidP="004B6344">
      <w:pPr>
        <w:ind w:firstLine="0"/>
        <w:jc w:val="left"/>
        <w:rPr>
          <w:rFonts w:ascii="SimSun" w:hAnsi="SimSun" w:cs="SimSun"/>
          <w:b/>
          <w:sz w:val="28"/>
          <w:szCs w:val="28"/>
        </w:rPr>
      </w:pPr>
    </w:p>
    <w:sectPr w:rsidR="004B6344" w:rsidRPr="0098471E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B2A9AF" w14:textId="77777777" w:rsidR="008A3C3E" w:rsidRDefault="008A3C3E" w:rsidP="009D5EFC">
      <w:r>
        <w:separator/>
      </w:r>
    </w:p>
  </w:endnote>
  <w:endnote w:type="continuationSeparator" w:id="0">
    <w:p w14:paraId="0EFBF0E9" w14:textId="77777777" w:rsidR="008A3C3E" w:rsidRDefault="008A3C3E" w:rsidP="009D5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AB6B16" w14:textId="77777777" w:rsidR="0064357F" w:rsidRDefault="006435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CAA94B" w14:textId="77777777" w:rsidR="0064357F" w:rsidRDefault="0064357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828895" w14:textId="77777777" w:rsidR="0064357F" w:rsidRDefault="006435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19FEB8" w14:textId="77777777" w:rsidR="008A3C3E" w:rsidRDefault="008A3C3E" w:rsidP="009D5EFC">
      <w:r>
        <w:separator/>
      </w:r>
    </w:p>
  </w:footnote>
  <w:footnote w:type="continuationSeparator" w:id="0">
    <w:p w14:paraId="339F0E56" w14:textId="77777777" w:rsidR="008A3C3E" w:rsidRDefault="008A3C3E" w:rsidP="009D5E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CBD4FC" w14:textId="77777777" w:rsidR="0064357F" w:rsidRDefault="006435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982E6" w14:textId="77777777" w:rsidR="0064357F" w:rsidRDefault="0064357F" w:rsidP="00146A44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7D87EE" w14:textId="77777777" w:rsidR="0064357F" w:rsidRDefault="006435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lvl w:ilvl="0">
      <w:start w:val="7"/>
      <w:numFmt w:val="chineseCounting"/>
      <w:suff w:val="nothing"/>
      <w:lvlText w:val="%1、"/>
      <w:lvlJc w:val="left"/>
    </w:lvl>
  </w:abstractNum>
  <w:abstractNum w:abstractNumId="1" w15:restartNumberingAfterBreak="0">
    <w:nsid w:val="00000003"/>
    <w:multiLevelType w:val="singleLevel"/>
    <w:tmpl w:val="00000003"/>
    <w:lvl w:ilvl="0">
      <w:start w:val="8"/>
      <w:numFmt w:val="chineseCounting"/>
      <w:suff w:val="nothing"/>
      <w:lvlText w:val="%1、"/>
      <w:lvlJc w:val="left"/>
    </w:lvl>
  </w:abstractNum>
  <w:abstractNum w:abstractNumId="2" w15:restartNumberingAfterBreak="0">
    <w:nsid w:val="0000000A"/>
    <w:multiLevelType w:val="singleLevel"/>
    <w:tmpl w:val="0000000A"/>
    <w:lvl w:ilvl="0">
      <w:start w:val="9"/>
      <w:numFmt w:val="chineseCounting"/>
      <w:suff w:val="nothing"/>
      <w:lvlText w:val="%1、"/>
      <w:lvlJc w:val="left"/>
    </w:lvl>
  </w:abstractNum>
  <w:abstractNum w:abstractNumId="3" w15:restartNumberingAfterBreak="0">
    <w:nsid w:val="010F4887"/>
    <w:multiLevelType w:val="hybridMultilevel"/>
    <w:tmpl w:val="702A7F3E"/>
    <w:lvl w:ilvl="0" w:tplc="F610781A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61A4DD8"/>
    <w:multiLevelType w:val="hybridMultilevel"/>
    <w:tmpl w:val="58427040"/>
    <w:lvl w:ilvl="0" w:tplc="DA10397C">
      <w:start w:val="1"/>
      <w:numFmt w:val="japaneseCounting"/>
      <w:lvlText w:val="第%1、"/>
      <w:lvlJc w:val="left"/>
      <w:pPr>
        <w:tabs>
          <w:tab w:val="num" w:pos="1500"/>
        </w:tabs>
        <w:ind w:left="1500" w:hanging="1065"/>
      </w:pPr>
      <w:rPr>
        <w:rFonts w:hint="default"/>
      </w:rPr>
    </w:lvl>
    <w:lvl w:ilvl="1" w:tplc="87AEBA26">
      <w:start w:val="1"/>
      <w:numFmt w:val="decimal"/>
      <w:lvlText w:val="%2."/>
      <w:lvlJc w:val="left"/>
      <w:pPr>
        <w:tabs>
          <w:tab w:val="num" w:pos="1138"/>
        </w:tabs>
        <w:ind w:left="1138" w:hanging="283"/>
      </w:pPr>
      <w:rPr>
        <w:rFonts w:eastAsia="SimSun" w:hint="eastAsia"/>
        <w:b/>
        <w:i w:val="0"/>
        <w:sz w:val="24"/>
        <w:szCs w:val="24"/>
      </w:rPr>
    </w:lvl>
    <w:lvl w:ilvl="2" w:tplc="ABD8338E">
      <w:start w:val="1"/>
      <w:numFmt w:val="decimal"/>
      <w:lvlText w:val="（%3）"/>
      <w:lvlJc w:val="left"/>
      <w:pPr>
        <w:tabs>
          <w:tab w:val="num" w:pos="0"/>
        </w:tabs>
        <w:ind w:left="1021" w:hanging="737"/>
      </w:pPr>
      <w:rPr>
        <w:rFonts w:eastAsia="SimSun" w:hint="eastAsia"/>
        <w:b/>
        <w:i w:val="0"/>
        <w:sz w:val="21"/>
        <w:szCs w:val="21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 w15:restartNumberingAfterBreak="0">
    <w:nsid w:val="06FF16FD"/>
    <w:multiLevelType w:val="hybridMultilevel"/>
    <w:tmpl w:val="2468FBE0"/>
    <w:lvl w:ilvl="0" w:tplc="7E9814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5B88A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1DAA1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F9275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6D22F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A87D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F6279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8C52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6CC6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772A34"/>
    <w:multiLevelType w:val="hybridMultilevel"/>
    <w:tmpl w:val="9C28406A"/>
    <w:lvl w:ilvl="0" w:tplc="896C8B8A">
      <w:start w:val="7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0F1F396F"/>
    <w:multiLevelType w:val="hybridMultilevel"/>
    <w:tmpl w:val="3302241E"/>
    <w:lvl w:ilvl="0" w:tplc="B0B82B28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14134737"/>
    <w:multiLevelType w:val="hybridMultilevel"/>
    <w:tmpl w:val="7DD4C652"/>
    <w:lvl w:ilvl="0" w:tplc="04090013">
      <w:start w:val="1"/>
      <w:numFmt w:val="upperRoman"/>
      <w:lvlText w:val="%1."/>
      <w:lvlJc w:val="righ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9" w15:restartNumberingAfterBreak="0">
    <w:nsid w:val="19F62881"/>
    <w:multiLevelType w:val="hybridMultilevel"/>
    <w:tmpl w:val="51546906"/>
    <w:lvl w:ilvl="0" w:tplc="8DFA5C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AC45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EE1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8413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5AFD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6684D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B042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2643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FEEF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E656D4"/>
    <w:multiLevelType w:val="multilevel"/>
    <w:tmpl w:val="F22292C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upperRoman"/>
      <w:lvlText w:val="%4."/>
      <w:lvlJc w:val="righ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E765550"/>
    <w:multiLevelType w:val="multilevel"/>
    <w:tmpl w:val="3302241E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313B64D2"/>
    <w:multiLevelType w:val="hybridMultilevel"/>
    <w:tmpl w:val="A20AE3E4"/>
    <w:lvl w:ilvl="0" w:tplc="2A184D4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3" w15:restartNumberingAfterBreak="0">
    <w:nsid w:val="326C27FF"/>
    <w:multiLevelType w:val="hybridMultilevel"/>
    <w:tmpl w:val="5D9466FE"/>
    <w:lvl w:ilvl="0" w:tplc="B0B82B28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39D14DA0"/>
    <w:multiLevelType w:val="hybridMultilevel"/>
    <w:tmpl w:val="59C09A7E"/>
    <w:lvl w:ilvl="0" w:tplc="555E4E7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42A034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7C6FD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F6FCB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6AC98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D46F0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92756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22847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5DE5B6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045A2B"/>
    <w:multiLevelType w:val="hybridMultilevel"/>
    <w:tmpl w:val="702A7F3E"/>
    <w:lvl w:ilvl="0" w:tplc="F610781A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43E1621E"/>
    <w:multiLevelType w:val="hybridMultilevel"/>
    <w:tmpl w:val="D1122D70"/>
    <w:lvl w:ilvl="0" w:tplc="B688FC96">
      <w:start w:val="1"/>
      <w:numFmt w:val="decimalEnclosedCircle"/>
      <w:lvlText w:val="%1."/>
      <w:lvlJc w:val="left"/>
      <w:pPr>
        <w:tabs>
          <w:tab w:val="num" w:pos="567"/>
        </w:tabs>
        <w:ind w:left="907" w:hanging="509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5B883CC3"/>
    <w:multiLevelType w:val="hybridMultilevel"/>
    <w:tmpl w:val="14765070"/>
    <w:lvl w:ilvl="0" w:tplc="7AB4CC7A">
      <w:start w:val="7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5D6A7356"/>
    <w:multiLevelType w:val="hybridMultilevel"/>
    <w:tmpl w:val="702A7F3E"/>
    <w:lvl w:ilvl="0" w:tplc="F610781A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5E5350A3"/>
    <w:multiLevelType w:val="hybridMultilevel"/>
    <w:tmpl w:val="8F9E4AAE"/>
    <w:lvl w:ilvl="0" w:tplc="04090013">
      <w:start w:val="1"/>
      <w:numFmt w:val="upperRoman"/>
      <w:lvlText w:val="%1."/>
      <w:lvlJc w:val="righ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620353AE"/>
    <w:multiLevelType w:val="hybridMultilevel"/>
    <w:tmpl w:val="FA0401E4"/>
    <w:lvl w:ilvl="0" w:tplc="064C09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4AE81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D8E48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C1CFB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265D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5F46F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F45C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21C9E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310DE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731068D"/>
    <w:multiLevelType w:val="hybridMultilevel"/>
    <w:tmpl w:val="EB86191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6B1A11AD"/>
    <w:multiLevelType w:val="hybridMultilevel"/>
    <w:tmpl w:val="8AA8DA7E"/>
    <w:lvl w:ilvl="0" w:tplc="04090013">
      <w:start w:val="1"/>
      <w:numFmt w:val="upperRoman"/>
      <w:lvlText w:val="%1."/>
      <w:lvlJc w:val="righ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3" w15:restartNumberingAfterBreak="0">
    <w:nsid w:val="71F16A4E"/>
    <w:multiLevelType w:val="hybridMultilevel"/>
    <w:tmpl w:val="B900EC10"/>
    <w:lvl w:ilvl="0" w:tplc="46BACBD2">
      <w:start w:val="1"/>
      <w:numFmt w:val="bullet"/>
      <w:lvlText w:val="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5E5C6472">
      <w:start w:val="1"/>
      <w:numFmt w:val="chineseCountingThousand"/>
      <w:lvlText w:val="%2、"/>
      <w:lvlJc w:val="left"/>
      <w:pPr>
        <w:tabs>
          <w:tab w:val="num" w:pos="567"/>
        </w:tabs>
        <w:ind w:left="851" w:firstLine="283"/>
      </w:pPr>
      <w:rPr>
        <w:rFonts w:ascii="Times New Roman" w:eastAsia="SimSun" w:hAnsi="Times New Roman" w:hint="eastAsia"/>
        <w:b/>
        <w:i w:val="0"/>
        <w:sz w:val="24"/>
        <w:szCs w:val="24"/>
      </w:rPr>
    </w:lvl>
    <w:lvl w:ilvl="2" w:tplc="30046580">
      <w:start w:val="1"/>
      <w:numFmt w:val="japaneseCounting"/>
      <w:lvlText w:val="%3．"/>
      <w:lvlJc w:val="left"/>
      <w:pPr>
        <w:tabs>
          <w:tab w:val="num" w:pos="1560"/>
        </w:tabs>
        <w:ind w:left="1560" w:hanging="7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A378CF9E">
      <w:start w:val="1"/>
      <w:numFmt w:val="bullet"/>
      <w:lvlText w:val="◘"/>
      <w:lvlJc w:val="left"/>
      <w:pPr>
        <w:tabs>
          <w:tab w:val="num" w:pos="1963"/>
        </w:tabs>
        <w:ind w:left="1963" w:hanging="283"/>
      </w:pPr>
      <w:rPr>
        <w:rFonts w:ascii="Times New Roman" w:eastAsia="SimSun" w:hAnsi="Times New Roman" w:cs="Times New Roman" w:hint="default"/>
        <w:color w:val="auto"/>
        <w:sz w:val="21"/>
        <w:szCs w:val="21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6F612AC"/>
    <w:multiLevelType w:val="multilevel"/>
    <w:tmpl w:val="702A7F3E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7DC71170"/>
    <w:multiLevelType w:val="hybridMultilevel"/>
    <w:tmpl w:val="737E4B1E"/>
    <w:lvl w:ilvl="0" w:tplc="2818759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0781DF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3035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1CD0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5CEB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DEE74F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0493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5381D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6EC5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17"/>
  </w:num>
  <w:num w:numId="7">
    <w:abstractNumId w:val="23"/>
  </w:num>
  <w:num w:numId="8">
    <w:abstractNumId w:val="3"/>
  </w:num>
  <w:num w:numId="9">
    <w:abstractNumId w:val="24"/>
  </w:num>
  <w:num w:numId="10">
    <w:abstractNumId w:val="7"/>
  </w:num>
  <w:num w:numId="11">
    <w:abstractNumId w:val="11"/>
  </w:num>
  <w:num w:numId="12">
    <w:abstractNumId w:val="13"/>
  </w:num>
  <w:num w:numId="13">
    <w:abstractNumId w:val="10"/>
  </w:num>
  <w:num w:numId="14">
    <w:abstractNumId w:val="21"/>
  </w:num>
  <w:num w:numId="15">
    <w:abstractNumId w:val="22"/>
  </w:num>
  <w:num w:numId="16">
    <w:abstractNumId w:val="8"/>
  </w:num>
  <w:num w:numId="17">
    <w:abstractNumId w:val="19"/>
  </w:num>
  <w:num w:numId="18">
    <w:abstractNumId w:val="16"/>
  </w:num>
  <w:num w:numId="19">
    <w:abstractNumId w:val="20"/>
  </w:num>
  <w:num w:numId="20">
    <w:abstractNumId w:val="9"/>
  </w:num>
  <w:num w:numId="21">
    <w:abstractNumId w:val="15"/>
  </w:num>
  <w:num w:numId="22">
    <w:abstractNumId w:val="25"/>
  </w:num>
  <w:num w:numId="23">
    <w:abstractNumId w:val="14"/>
  </w:num>
  <w:num w:numId="24">
    <w:abstractNumId w:val="5"/>
  </w:num>
  <w:num w:numId="25">
    <w:abstractNumId w:val="4"/>
  </w:num>
  <w:num w:numId="26">
    <w:abstractNumId w:val="12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546D"/>
    <w:rsid w:val="00010C04"/>
    <w:rsid w:val="00021E99"/>
    <w:rsid w:val="00031C7C"/>
    <w:rsid w:val="000614EF"/>
    <w:rsid w:val="00067568"/>
    <w:rsid w:val="00146A44"/>
    <w:rsid w:val="00172A27"/>
    <w:rsid w:val="00181F98"/>
    <w:rsid w:val="00186460"/>
    <w:rsid w:val="001A6448"/>
    <w:rsid w:val="001C1B0D"/>
    <w:rsid w:val="001F6A38"/>
    <w:rsid w:val="00207A01"/>
    <w:rsid w:val="002231F0"/>
    <w:rsid w:val="00297D62"/>
    <w:rsid w:val="002C0994"/>
    <w:rsid w:val="002C1227"/>
    <w:rsid w:val="003276DA"/>
    <w:rsid w:val="003B5D87"/>
    <w:rsid w:val="003F2CEC"/>
    <w:rsid w:val="003F388B"/>
    <w:rsid w:val="00421133"/>
    <w:rsid w:val="00450040"/>
    <w:rsid w:val="00450BE4"/>
    <w:rsid w:val="00470237"/>
    <w:rsid w:val="00495779"/>
    <w:rsid w:val="004A752C"/>
    <w:rsid w:val="004B6344"/>
    <w:rsid w:val="00510C72"/>
    <w:rsid w:val="00521CF7"/>
    <w:rsid w:val="00534A70"/>
    <w:rsid w:val="0054231F"/>
    <w:rsid w:val="0056442A"/>
    <w:rsid w:val="005A1BB9"/>
    <w:rsid w:val="005C45D5"/>
    <w:rsid w:val="005C7DA6"/>
    <w:rsid w:val="005D2FFA"/>
    <w:rsid w:val="005E762C"/>
    <w:rsid w:val="006109B1"/>
    <w:rsid w:val="0064357F"/>
    <w:rsid w:val="0066596D"/>
    <w:rsid w:val="00683808"/>
    <w:rsid w:val="006F1066"/>
    <w:rsid w:val="00776E84"/>
    <w:rsid w:val="007B7215"/>
    <w:rsid w:val="00840478"/>
    <w:rsid w:val="00867FC5"/>
    <w:rsid w:val="0087530C"/>
    <w:rsid w:val="008A3C3E"/>
    <w:rsid w:val="008D5778"/>
    <w:rsid w:val="008F2B6F"/>
    <w:rsid w:val="00953EA8"/>
    <w:rsid w:val="009556FD"/>
    <w:rsid w:val="0098471E"/>
    <w:rsid w:val="00991EFC"/>
    <w:rsid w:val="00996160"/>
    <w:rsid w:val="009A77E3"/>
    <w:rsid w:val="009C7B94"/>
    <w:rsid w:val="009D5EFC"/>
    <w:rsid w:val="009E0AF7"/>
    <w:rsid w:val="009F5414"/>
    <w:rsid w:val="00AA170D"/>
    <w:rsid w:val="00AD1CDD"/>
    <w:rsid w:val="00AD2DDA"/>
    <w:rsid w:val="00BE63DD"/>
    <w:rsid w:val="00C017C5"/>
    <w:rsid w:val="00C7638E"/>
    <w:rsid w:val="00C96B1F"/>
    <w:rsid w:val="00CA23B5"/>
    <w:rsid w:val="00CC5E54"/>
    <w:rsid w:val="00CE0A27"/>
    <w:rsid w:val="00CF2CBD"/>
    <w:rsid w:val="00D01131"/>
    <w:rsid w:val="00D01F4A"/>
    <w:rsid w:val="00D339D2"/>
    <w:rsid w:val="00D542B4"/>
    <w:rsid w:val="00D7446F"/>
    <w:rsid w:val="00DA63F5"/>
    <w:rsid w:val="00DB5637"/>
    <w:rsid w:val="00DC3B08"/>
    <w:rsid w:val="00DC42FD"/>
    <w:rsid w:val="00DE36B2"/>
    <w:rsid w:val="00DE5851"/>
    <w:rsid w:val="00E231A4"/>
    <w:rsid w:val="00EB4AC7"/>
    <w:rsid w:val="00EF192B"/>
    <w:rsid w:val="00F044AB"/>
    <w:rsid w:val="00F13F0D"/>
    <w:rsid w:val="00F40460"/>
    <w:rsid w:val="00F53B64"/>
    <w:rsid w:val="00F7462B"/>
    <w:rsid w:val="00F86349"/>
    <w:rsid w:val="00F912FF"/>
    <w:rsid w:val="00F960F8"/>
    <w:rsid w:val="00F96431"/>
    <w:rsid w:val="00FC5E35"/>
    <w:rsid w:val="00FD4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7F0C2BF6"/>
  <w15:chartTrackingRefBased/>
  <w15:docId w15:val="{3FE48BDC-73B3-4546-8E41-1D52F9DB2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Subtitle" w:uiPriority="11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83808"/>
    <w:pPr>
      <w:widowControl w:val="0"/>
      <w:ind w:firstLine="420"/>
      <w:jc w:val="both"/>
    </w:pPr>
    <w:rPr>
      <w:kern w:val="2"/>
      <w:sz w:val="21"/>
      <w:szCs w:val="24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</w:style>
  <w:style w:type="character" w:customStyle="1" w:styleId="2CharChar">
    <w:name w:val="2级标题 Char Char"/>
    <w:basedOn w:val="Heading3Char"/>
    <w:link w:val="2"/>
    <w:rPr>
      <w:rFonts w:eastAsia="SimSun"/>
      <w:b/>
      <w:bCs/>
      <w:sz w:val="30"/>
      <w:szCs w:val="32"/>
      <w:lang w:eastAsia="zh-CN" w:bidi="ar-SA"/>
    </w:rPr>
  </w:style>
  <w:style w:type="character" w:customStyle="1" w:styleId="Heading3Char">
    <w:name w:val="Heading 3 Char"/>
    <w:basedOn w:val="DefaultParagraphFont"/>
    <w:link w:val="Heading3"/>
    <w:rPr>
      <w:rFonts w:eastAsia="SimSun"/>
      <w:b/>
      <w:bCs/>
      <w:sz w:val="32"/>
      <w:szCs w:val="32"/>
      <w:lang w:bidi="ar-SA"/>
    </w:rPr>
  </w:style>
  <w:style w:type="paragraph" w:styleId="Header">
    <w:name w:val="header"/>
    <w:basedOn w:val="Normal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2">
    <w:name w:val="2级标题"/>
    <w:basedOn w:val="Heading3"/>
    <w:link w:val="2CharChar"/>
    <w:pPr>
      <w:spacing w:before="0" w:after="0" w:line="240" w:lineRule="auto"/>
      <w:ind w:firstLine="200"/>
    </w:pPr>
    <w:rPr>
      <w:sz w:val="30"/>
    </w:rPr>
  </w:style>
  <w:style w:type="paragraph" w:customStyle="1" w:styleId="a">
    <w:name w:val="（二）级标题"/>
    <w:basedOn w:val="Normal"/>
    <w:pPr>
      <w:ind w:firstLine="422"/>
    </w:pPr>
    <w:rPr>
      <w:b/>
      <w:sz w:val="28"/>
    </w:rPr>
  </w:style>
  <w:style w:type="paragraph" w:customStyle="1" w:styleId="a0">
    <w:name w:val="图表标题"/>
    <w:basedOn w:val="Normal"/>
    <w:pPr>
      <w:jc w:val="center"/>
    </w:pPr>
    <w:rPr>
      <w:rFonts w:ascii="SimSun" w:hAnsi="SimSun"/>
      <w:b/>
      <w:sz w:val="18"/>
      <w:szCs w:val="18"/>
    </w:rPr>
  </w:style>
  <w:style w:type="paragraph" w:customStyle="1" w:styleId="WPSPlain">
    <w:name w:val="WPS Plain"/>
  </w:style>
  <w:style w:type="paragraph" w:customStyle="1" w:styleId="3">
    <w:name w:val="3级标题"/>
    <w:basedOn w:val="Normal"/>
    <w:rPr>
      <w:b/>
      <w:sz w:val="24"/>
    </w:rPr>
  </w:style>
  <w:style w:type="paragraph" w:styleId="NormalIndent">
    <w:name w:val="Normal Indent"/>
    <w:basedOn w:val="Normal"/>
    <w:rsid w:val="001A6448"/>
    <w:rPr>
      <w:szCs w:val="21"/>
    </w:rPr>
  </w:style>
  <w:style w:type="table" w:styleId="TableGrid">
    <w:name w:val="Table Grid"/>
    <w:basedOn w:val="TableNormal"/>
    <w:rsid w:val="005E76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C3B08"/>
    <w:rPr>
      <w:color w:val="808080"/>
    </w:rPr>
  </w:style>
  <w:style w:type="paragraph" w:styleId="ListParagraph">
    <w:name w:val="List Paragraph"/>
    <w:basedOn w:val="Normal"/>
    <w:uiPriority w:val="34"/>
    <w:qFormat/>
    <w:rsid w:val="00207A01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06756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067568"/>
    <w:rPr>
      <w:kern w:val="2"/>
      <w:sz w:val="18"/>
      <w:szCs w:val="18"/>
    </w:rPr>
  </w:style>
  <w:style w:type="paragraph" w:styleId="NormalWeb">
    <w:name w:val="Normal (Web)"/>
    <w:basedOn w:val="Normal"/>
    <w:uiPriority w:val="99"/>
    <w:unhideWhenUsed/>
    <w:rsid w:val="00010C04"/>
    <w:pPr>
      <w:widowControl/>
      <w:spacing w:before="100" w:beforeAutospacing="1" w:after="100" w:afterAutospacing="1"/>
      <w:ind w:firstLine="0"/>
      <w:jc w:val="left"/>
    </w:pPr>
    <w:rPr>
      <w:rFonts w:eastAsia="Times New Roman"/>
      <w:kern w:val="0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A63F5"/>
    <w:pPr>
      <w:widowControl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63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63F5"/>
    <w:pPr>
      <w:widowControl/>
      <w:numPr>
        <w:ilvl w:val="1"/>
      </w:numPr>
      <w:spacing w:after="160"/>
      <w:ind w:firstLine="420"/>
      <w:jc w:val="left"/>
    </w:pPr>
    <w:rPr>
      <w:rFonts w:asciiTheme="minorHAnsi" w:eastAsiaTheme="minorEastAsia" w:hAnsiTheme="minorHAnsi" w:cstheme="minorBidi"/>
      <w:color w:val="5A5A5A" w:themeColor="text1" w:themeTint="A5"/>
      <w:spacing w:val="15"/>
      <w:kern w:val="0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A63F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BodyTextIndent3">
    <w:name w:val="Body Text Indent 3"/>
    <w:basedOn w:val="Normal"/>
    <w:link w:val="BodyTextIndent3Char"/>
    <w:rsid w:val="00CF2CBD"/>
    <w:pPr>
      <w:spacing w:after="120"/>
      <w:ind w:left="42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CF2CBD"/>
    <w:rPr>
      <w:kern w:val="2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2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844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4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090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0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89993">
          <w:marLeft w:val="72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wp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TotalTime>1</TotalTime>
  <Pages>5</Pages>
  <Words>212</Words>
  <Characters>1210</Characters>
  <Application>Microsoft Office Word</Application>
  <DocSecurity>0</DocSecurity>
  <PresentationFormat/>
  <Lines>10</Lines>
  <Paragraphs>2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上海大学  计算机学院 </vt:lpstr>
    </vt:vector>
  </TitlesOfParts>
  <Manager/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上海大学  计算机学院 </dc:title>
  <dc:subject/>
  <dc:creator>Administrator</dc:creator>
  <cp:keywords/>
  <dc:description/>
  <cp:lastModifiedBy>Microsoft Office User</cp:lastModifiedBy>
  <cp:revision>2</cp:revision>
  <cp:lastPrinted>2019-10-31T15:58:00Z</cp:lastPrinted>
  <dcterms:created xsi:type="dcterms:W3CDTF">2019-11-07T15:55:00Z</dcterms:created>
  <dcterms:modified xsi:type="dcterms:W3CDTF">2019-11-07T15:55:00Z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