
<file path=[Content_Types].xml><?xml version="1.0" encoding="utf-8"?>
<Types xmlns="http://schemas.openxmlformats.org/package/2006/content-types">
  <Default Extension="jpeg" ContentType="image/jpeg"/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364413C7" w14:textId="77777777" w:rsidR="001A6448" w:rsidRDefault="001A6448" w:rsidP="001A6448">
      <w:pPr>
        <w:pStyle w:val="NormalIndent"/>
        <w:ind w:firstLine="0"/>
        <w:jc w:val="center"/>
        <w:rPr>
          <w:rFonts w:ascii="SimHei" w:eastAsia="SimHei"/>
          <w:b/>
          <w:sz w:val="36"/>
          <w:szCs w:val="36"/>
        </w:rPr>
      </w:pPr>
      <w:r>
        <w:rPr>
          <w:rFonts w:ascii="SimHei" w:eastAsia="SimHei" w:hint="eastAsia"/>
          <w:b/>
          <w:sz w:val="36"/>
          <w:szCs w:val="36"/>
        </w:rPr>
        <w:t>上海大学  计算机学院</w:t>
      </w:r>
    </w:p>
    <w:p w14:paraId="6CB781BF" w14:textId="55CDBD76" w:rsidR="001A6448" w:rsidRDefault="001A6448" w:rsidP="001A6448">
      <w:pPr>
        <w:pStyle w:val="NormalIndent"/>
        <w:ind w:firstLine="0"/>
        <w:jc w:val="center"/>
        <w:rPr>
          <w:rFonts w:ascii="SimHei" w:eastAsia="SimHei"/>
          <w:b/>
          <w:sz w:val="36"/>
          <w:szCs w:val="36"/>
        </w:rPr>
      </w:pPr>
      <w:r>
        <w:rPr>
          <w:rFonts w:ascii="SimHei" w:eastAsia="SimHei" w:hint="eastAsia"/>
          <w:b/>
          <w:sz w:val="36"/>
          <w:szCs w:val="36"/>
        </w:rPr>
        <w:t>《</w:t>
      </w:r>
      <w:r w:rsidR="00186460">
        <w:rPr>
          <w:rFonts w:ascii="SimHei" w:eastAsia="SimHei" w:hint="eastAsia"/>
          <w:b/>
          <w:sz w:val="36"/>
          <w:szCs w:val="36"/>
        </w:rPr>
        <w:t>数字逻辑</w:t>
      </w:r>
      <w:r>
        <w:rPr>
          <w:rFonts w:ascii="SimHei" w:eastAsia="SimHei" w:hint="eastAsia"/>
          <w:b/>
          <w:sz w:val="36"/>
          <w:szCs w:val="36"/>
        </w:rPr>
        <w:t>实验》报告</w:t>
      </w:r>
      <w:r w:rsidR="005C45D5">
        <w:rPr>
          <w:rFonts w:ascii="SimHei" w:eastAsia="SimHei" w:hint="eastAsia"/>
          <w:b/>
          <w:sz w:val="36"/>
          <w:szCs w:val="36"/>
        </w:rPr>
        <w:t>五</w:t>
      </w:r>
    </w:p>
    <w:p w14:paraId="56F96F07" w14:textId="77F05C22" w:rsidR="009D5EFC" w:rsidRPr="009D5EFC" w:rsidRDefault="009D5EFC" w:rsidP="009D5EFC">
      <w:pPr>
        <w:pStyle w:val="NormalIndent"/>
        <w:ind w:left="148" w:hangingChars="49" w:hanging="148"/>
        <w:jc w:val="left"/>
        <w:rPr>
          <w:rFonts w:ascii="SimHei" w:eastAsia="SimHei"/>
          <w:b/>
          <w:sz w:val="30"/>
          <w:szCs w:val="30"/>
          <w:u w:val="single"/>
        </w:rPr>
      </w:pPr>
      <w:r>
        <w:rPr>
          <w:rFonts w:ascii="SimHei" w:eastAsia="SimHei" w:hint="eastAsia"/>
          <w:b/>
          <w:sz w:val="30"/>
          <w:szCs w:val="30"/>
        </w:rPr>
        <w:t xml:space="preserve">  </w:t>
      </w:r>
      <w:r w:rsidR="001A6448">
        <w:rPr>
          <w:rFonts w:ascii="SimHei" w:eastAsia="SimHei" w:hint="eastAsia"/>
          <w:b/>
          <w:sz w:val="30"/>
          <w:szCs w:val="30"/>
        </w:rPr>
        <w:t xml:space="preserve">姓名 </w:t>
      </w:r>
      <w:r w:rsidR="001A6448">
        <w:rPr>
          <w:rFonts w:ascii="SimHei" w:eastAsia="SimHei" w:hint="eastAsia"/>
          <w:b/>
          <w:sz w:val="30"/>
          <w:szCs w:val="30"/>
          <w:u w:val="single"/>
        </w:rPr>
        <w:t xml:space="preserve">   </w:t>
      </w:r>
      <w:r w:rsidR="00F96431">
        <w:rPr>
          <w:rFonts w:ascii="SimHei" w:eastAsia="SimHei" w:hint="eastAsia"/>
          <w:b/>
          <w:sz w:val="30"/>
          <w:szCs w:val="30"/>
          <w:u w:val="single"/>
        </w:rPr>
        <w:t>冯新元</w:t>
      </w:r>
      <w:r w:rsidR="001A6448">
        <w:rPr>
          <w:rFonts w:ascii="SimHei" w:eastAsia="SimHei" w:hint="eastAsia"/>
          <w:b/>
          <w:sz w:val="30"/>
          <w:szCs w:val="30"/>
          <w:u w:val="single"/>
        </w:rPr>
        <w:t xml:space="preserve">  </w:t>
      </w:r>
      <w:r w:rsidR="0064357F">
        <w:rPr>
          <w:rFonts w:ascii="SimHei" w:eastAsia="SimHei" w:hint="eastAsia"/>
          <w:b/>
          <w:sz w:val="30"/>
          <w:szCs w:val="30"/>
          <w:u w:val="single"/>
        </w:rPr>
        <w:t xml:space="preserve"> </w:t>
      </w:r>
      <w:r>
        <w:rPr>
          <w:rFonts w:ascii="SimHei" w:eastAsia="SimHei" w:hint="eastAsia"/>
          <w:b/>
          <w:sz w:val="30"/>
          <w:szCs w:val="30"/>
        </w:rPr>
        <w:t xml:space="preserve">    </w:t>
      </w:r>
      <w:r w:rsidR="001A6448">
        <w:rPr>
          <w:rFonts w:ascii="SimHei" w:eastAsia="SimHei" w:hint="eastAsia"/>
          <w:b/>
          <w:sz w:val="30"/>
          <w:szCs w:val="30"/>
        </w:rPr>
        <w:t>学号</w:t>
      </w:r>
      <w:r>
        <w:rPr>
          <w:rFonts w:ascii="SimHei" w:eastAsia="SimHei" w:hint="eastAsia"/>
          <w:b/>
          <w:sz w:val="30"/>
          <w:szCs w:val="30"/>
        </w:rPr>
        <w:t xml:space="preserve"> </w:t>
      </w:r>
      <w:r>
        <w:rPr>
          <w:rFonts w:ascii="SimHei" w:eastAsia="SimHei" w:hint="eastAsia"/>
          <w:b/>
          <w:sz w:val="30"/>
          <w:szCs w:val="30"/>
          <w:u w:val="single"/>
        </w:rPr>
        <w:t xml:space="preserve">  </w:t>
      </w:r>
      <w:r w:rsidR="00F96431">
        <w:rPr>
          <w:rFonts w:ascii="SimHei" w:eastAsia="SimHei"/>
          <w:b/>
          <w:sz w:val="30"/>
          <w:szCs w:val="30"/>
          <w:u w:val="single"/>
        </w:rPr>
        <w:t>18120232</w:t>
      </w:r>
      <w:r>
        <w:rPr>
          <w:rFonts w:ascii="SimHei" w:eastAsia="SimHei" w:hint="eastAsia"/>
          <w:b/>
          <w:sz w:val="30"/>
          <w:szCs w:val="30"/>
          <w:u w:val="single"/>
        </w:rPr>
        <w:t xml:space="preserve">  </w:t>
      </w:r>
    </w:p>
    <w:p w14:paraId="3A253616" w14:textId="333298F7" w:rsidR="001A6448" w:rsidRDefault="009D5EFC" w:rsidP="009D5EFC">
      <w:pPr>
        <w:pStyle w:val="NormalIndent"/>
        <w:ind w:left="148" w:hangingChars="49" w:hanging="148"/>
        <w:jc w:val="left"/>
        <w:rPr>
          <w:rFonts w:ascii="SimHei" w:eastAsia="SimHei"/>
          <w:b/>
          <w:sz w:val="30"/>
          <w:szCs w:val="30"/>
        </w:rPr>
      </w:pPr>
      <w:r>
        <w:rPr>
          <w:rFonts w:ascii="SimHei" w:eastAsia="SimHei" w:hint="eastAsia"/>
          <w:b/>
          <w:sz w:val="30"/>
          <w:szCs w:val="30"/>
        </w:rPr>
        <w:t xml:space="preserve"> </w:t>
      </w:r>
      <w:r w:rsidR="001A6448">
        <w:rPr>
          <w:rFonts w:ascii="SimHei" w:eastAsia="SimHei" w:hint="eastAsia"/>
          <w:b/>
          <w:sz w:val="30"/>
          <w:szCs w:val="30"/>
        </w:rPr>
        <w:t xml:space="preserve"> 时间 </w:t>
      </w:r>
      <w:r w:rsidR="001A6448" w:rsidRPr="001A6448">
        <w:rPr>
          <w:rFonts w:ascii="SimHei" w:eastAsia="SimHei" w:hint="eastAsia"/>
          <w:b/>
          <w:sz w:val="30"/>
          <w:szCs w:val="30"/>
          <w:u w:val="single"/>
        </w:rPr>
        <w:t xml:space="preserve"> </w:t>
      </w:r>
      <w:r w:rsidR="00F96431">
        <w:rPr>
          <w:rFonts w:ascii="SimHei" w:eastAsia="SimHei"/>
          <w:b/>
          <w:sz w:val="30"/>
          <w:szCs w:val="30"/>
          <w:u w:val="single"/>
        </w:rPr>
        <w:t>2019/10/</w:t>
      </w:r>
      <w:r w:rsidR="005C45D5">
        <w:rPr>
          <w:rFonts w:ascii="SimHei" w:eastAsia="SimHei"/>
          <w:b/>
          <w:sz w:val="30"/>
          <w:szCs w:val="30"/>
          <w:u w:val="single"/>
        </w:rPr>
        <w:t>31</w:t>
      </w:r>
      <w:r>
        <w:rPr>
          <w:rFonts w:ascii="SimHei" w:eastAsia="SimHei" w:hint="eastAsia"/>
          <w:b/>
          <w:sz w:val="30"/>
          <w:szCs w:val="30"/>
          <w:u w:val="single"/>
        </w:rPr>
        <w:t xml:space="preserve"> </w:t>
      </w:r>
      <w:r w:rsidR="001A6448">
        <w:rPr>
          <w:rFonts w:ascii="SimHei" w:eastAsia="SimHei" w:hint="eastAsia"/>
          <w:b/>
          <w:sz w:val="30"/>
          <w:szCs w:val="30"/>
          <w:u w:val="single"/>
        </w:rPr>
        <w:t xml:space="preserve"> </w:t>
      </w:r>
      <w:r w:rsidR="001A6448">
        <w:rPr>
          <w:rFonts w:ascii="SimHei" w:eastAsia="SimHei" w:hint="eastAsia"/>
          <w:b/>
          <w:sz w:val="30"/>
          <w:szCs w:val="30"/>
        </w:rPr>
        <w:t xml:space="preserve"> </w:t>
      </w:r>
      <w:r>
        <w:rPr>
          <w:rFonts w:ascii="SimHei" w:eastAsia="SimHei" w:hint="eastAsia"/>
          <w:b/>
          <w:sz w:val="30"/>
          <w:szCs w:val="30"/>
        </w:rPr>
        <w:t xml:space="preserve"> </w:t>
      </w:r>
      <w:r w:rsidR="0064357F">
        <w:rPr>
          <w:rFonts w:ascii="SimHei" w:eastAsia="SimHei" w:hint="eastAsia"/>
          <w:b/>
          <w:sz w:val="30"/>
          <w:szCs w:val="30"/>
        </w:rPr>
        <w:t xml:space="preserve"> </w:t>
      </w:r>
      <w:r>
        <w:rPr>
          <w:rFonts w:ascii="SimHei" w:eastAsia="SimHei" w:hint="eastAsia"/>
          <w:b/>
          <w:sz w:val="30"/>
          <w:szCs w:val="30"/>
        </w:rPr>
        <w:t xml:space="preserve"> </w:t>
      </w:r>
      <w:r w:rsidR="001A6448">
        <w:rPr>
          <w:rFonts w:ascii="SimHei" w:eastAsia="SimHei" w:hint="eastAsia"/>
          <w:b/>
          <w:sz w:val="30"/>
          <w:szCs w:val="30"/>
        </w:rPr>
        <w:t xml:space="preserve">机位 </w:t>
      </w:r>
      <w:r>
        <w:rPr>
          <w:rFonts w:ascii="SimHei" w:eastAsia="SimHei" w:hint="eastAsia"/>
          <w:b/>
          <w:sz w:val="30"/>
          <w:szCs w:val="30"/>
          <w:u w:val="single"/>
        </w:rPr>
        <w:t xml:space="preserve">     </w:t>
      </w:r>
      <w:r w:rsidRPr="009D5EFC">
        <w:rPr>
          <w:rFonts w:ascii="SimHei" w:eastAsia="SimHei" w:hint="eastAsia"/>
          <w:b/>
          <w:sz w:val="30"/>
          <w:szCs w:val="30"/>
        </w:rPr>
        <w:t xml:space="preserve"> </w:t>
      </w:r>
      <w:r>
        <w:rPr>
          <w:rFonts w:ascii="SimHei" w:eastAsia="SimHei" w:hint="eastAsia"/>
          <w:b/>
          <w:sz w:val="30"/>
          <w:szCs w:val="30"/>
        </w:rPr>
        <w:t xml:space="preserve">  </w:t>
      </w:r>
      <w:r w:rsidRPr="009D5EFC">
        <w:rPr>
          <w:rFonts w:ascii="SimHei" w:eastAsia="SimHei" w:hint="eastAsia"/>
          <w:b/>
          <w:sz w:val="30"/>
          <w:szCs w:val="30"/>
        </w:rPr>
        <w:t xml:space="preserve"> </w:t>
      </w:r>
      <w:r>
        <w:rPr>
          <w:rFonts w:ascii="SimHei" w:eastAsia="SimHei" w:hint="eastAsia"/>
          <w:b/>
          <w:sz w:val="30"/>
          <w:szCs w:val="30"/>
        </w:rPr>
        <w:t xml:space="preserve">指导教师 </w:t>
      </w:r>
      <w:r>
        <w:rPr>
          <w:rFonts w:ascii="SimHei" w:eastAsia="SimHei" w:hint="eastAsia"/>
          <w:b/>
          <w:sz w:val="30"/>
          <w:szCs w:val="30"/>
          <w:u w:val="single"/>
        </w:rPr>
        <w:t xml:space="preserve">  </w:t>
      </w:r>
      <w:r w:rsidR="00F96431">
        <w:rPr>
          <w:rFonts w:ascii="SimHei" w:eastAsia="SimHei" w:hint="eastAsia"/>
          <w:b/>
          <w:sz w:val="30"/>
          <w:szCs w:val="30"/>
          <w:u w:val="single"/>
        </w:rPr>
        <w:t>何冰</w:t>
      </w:r>
      <w:r>
        <w:rPr>
          <w:rFonts w:ascii="SimHei" w:eastAsia="SimHei" w:hint="eastAsia"/>
          <w:b/>
          <w:sz w:val="30"/>
          <w:szCs w:val="30"/>
          <w:u w:val="single"/>
        </w:rPr>
        <w:t xml:space="preserve">    </w:t>
      </w:r>
    </w:p>
    <w:p w14:paraId="4098BBF7" w14:textId="77777777" w:rsidR="001A6448" w:rsidRDefault="001A6448" w:rsidP="001A6448">
      <w:pPr>
        <w:pStyle w:val="NormalIndent"/>
        <w:ind w:firstLine="0"/>
        <w:rPr>
          <w:b/>
          <w:bCs/>
          <w:noProof/>
          <w:sz w:val="18"/>
          <w:szCs w:val="18"/>
          <w:u w:val="single"/>
        </w:rPr>
      </w:pPr>
      <w:r>
        <w:rPr>
          <w:rFonts w:ascii="SimHei" w:eastAsia="SimHei" w:hint="eastAsia"/>
          <w:b/>
          <w:sz w:val="36"/>
          <w:szCs w:val="36"/>
        </w:rPr>
        <w:t xml:space="preserve">          </w:t>
      </w:r>
      <w:r w:rsidR="00421133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3C43F6C8" wp14:editId="165F2F99">
                <wp:simplePos x="0" y="0"/>
                <wp:positionH relativeFrom="column">
                  <wp:posOffset>0</wp:posOffset>
                </wp:positionH>
                <wp:positionV relativeFrom="paragraph">
                  <wp:posOffset>58420</wp:posOffset>
                </wp:positionV>
                <wp:extent cx="5372100" cy="0"/>
                <wp:effectExtent l="0" t="25400" r="25400" b="25400"/>
                <wp:wrapNone/>
                <wp:docPr id="4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372100" cy="0"/>
                        </a:xfrm>
                        <a:prstGeom prst="line">
                          <a:avLst/>
                        </a:prstGeom>
                        <a:noFill/>
                        <a:ln w="57150" cmpd="thinThick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FD6D149" id="Line 2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4.6pt" to="423pt,4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" strokeweight="4.5pt">
                <v:stroke linestyle="thinThick"/>
                <o:lock v:ext="edit" shapetype="f"/>
              </v:line>
            </w:pict>
          </mc:Fallback>
        </mc:AlternateContent>
      </w:r>
    </w:p>
    <w:p w14:paraId="3E6FC1A1" w14:textId="77777777" w:rsidR="001A6448" w:rsidRPr="009D5EFC" w:rsidRDefault="001A6448">
      <w:pPr>
        <w:ind w:firstLine="0"/>
        <w:jc w:val="center"/>
        <w:rPr>
          <w:rFonts w:ascii="SimSun" w:hAnsi="SimSun" w:cs="SimSun"/>
          <w:szCs w:val="21"/>
        </w:rPr>
      </w:pPr>
    </w:p>
    <w:p w14:paraId="60642197" w14:textId="7162A372" w:rsidR="00DC42FD" w:rsidRPr="001A6448" w:rsidRDefault="00DC42FD" w:rsidP="001A6448">
      <w:pPr>
        <w:ind w:firstLine="0"/>
        <w:rPr>
          <w:rFonts w:ascii="SimSun" w:hAnsi="SimSun" w:cs="SimSun"/>
          <w:b/>
          <w:sz w:val="32"/>
          <w:szCs w:val="32"/>
          <w:u w:val="single"/>
        </w:rPr>
      </w:pPr>
      <w:r w:rsidRPr="001A6448">
        <w:rPr>
          <w:rFonts w:ascii="SimSun" w:hAnsi="SimSun" w:cs="SimSun" w:hint="eastAsia"/>
          <w:b/>
          <w:sz w:val="32"/>
          <w:szCs w:val="32"/>
        </w:rPr>
        <w:t>实验名称:</w:t>
      </w:r>
      <w:r w:rsidR="001A6448" w:rsidRPr="001A6448">
        <w:rPr>
          <w:rFonts w:ascii="SimSun" w:hAnsi="SimSun" w:cs="SimSun" w:hint="eastAsia"/>
          <w:b/>
          <w:sz w:val="32"/>
          <w:szCs w:val="32"/>
          <w:u w:val="single"/>
        </w:rPr>
        <w:t xml:space="preserve">  </w:t>
      </w:r>
      <w:r w:rsidR="00953EA8">
        <w:rPr>
          <w:rFonts w:ascii="SimSun" w:hAnsi="SimSun" w:cs="SimSun" w:hint="eastAsia"/>
          <w:b/>
          <w:sz w:val="32"/>
          <w:szCs w:val="32"/>
          <w:u w:val="single"/>
        </w:rPr>
        <w:t xml:space="preserve">        </w:t>
      </w:r>
      <w:r w:rsidR="00DE5851" w:rsidRPr="00DE5851">
        <w:rPr>
          <w:rFonts w:ascii="SimSun" w:hAnsi="SimSun" w:cs="SimSun" w:hint="eastAsia"/>
          <w:b/>
          <w:sz w:val="32"/>
          <w:szCs w:val="32"/>
          <w:u w:val="single"/>
        </w:rPr>
        <w:t>记忆元件测试</w:t>
      </w:r>
      <w:r w:rsidR="00953EA8">
        <w:rPr>
          <w:rFonts w:ascii="SimSun" w:hAnsi="SimSun" w:cs="SimSun" w:hint="eastAsia"/>
          <w:b/>
          <w:sz w:val="32"/>
          <w:szCs w:val="32"/>
          <w:u w:val="single"/>
        </w:rPr>
        <w:t xml:space="preserve">            </w:t>
      </w:r>
    </w:p>
    <w:p w14:paraId="7C699177" w14:textId="77777777" w:rsidR="00DC42FD" w:rsidRDefault="00DC42FD">
      <w:pPr>
        <w:ind w:firstLine="0"/>
        <w:rPr>
          <w:rFonts w:ascii="SimSun" w:hAnsi="SimSun" w:cs="SimSun"/>
        </w:rPr>
      </w:pPr>
    </w:p>
    <w:p w14:paraId="5BC7BBDE" w14:textId="75190A0E" w:rsidR="00F912FF" w:rsidRPr="00DE5851" w:rsidRDefault="00DC42FD" w:rsidP="00DE5851">
      <w:pPr>
        <w:ind w:firstLine="0"/>
        <w:rPr>
          <w:rFonts w:ascii="SimSun" w:hAnsi="SimSun" w:cs="SimSun"/>
          <w:b/>
          <w:sz w:val="28"/>
          <w:szCs w:val="28"/>
        </w:rPr>
      </w:pPr>
      <w:r w:rsidRPr="001A6448">
        <w:rPr>
          <w:rFonts w:ascii="SimSun" w:hAnsi="SimSun" w:cs="SimSun" w:hint="eastAsia"/>
          <w:b/>
          <w:sz w:val="28"/>
          <w:szCs w:val="28"/>
        </w:rPr>
        <w:t>一、实验目的</w:t>
      </w:r>
    </w:p>
    <w:p w14:paraId="0E027F17" w14:textId="4C7E96EB" w:rsidR="00DE5851" w:rsidRDefault="00DE5851" w:rsidP="00DE5851">
      <w:pPr>
        <w:spacing w:line="240" w:lineRule="atLeast"/>
        <w:ind w:firstLineChars="175"/>
        <w:rPr>
          <w:rFonts w:ascii="SimSun" w:hAnsi="SimSun" w:cs="SimSun"/>
          <w:sz w:val="24"/>
        </w:rPr>
      </w:pPr>
      <w:r>
        <w:rPr>
          <w:rFonts w:ascii="SimSun" w:hAnsi="SimSun" w:cs="SimSun"/>
          <w:sz w:val="24"/>
        </w:rPr>
        <w:t>1</w:t>
      </w:r>
      <w:r w:rsidR="00F912FF" w:rsidRPr="00F912FF">
        <w:rPr>
          <w:rFonts w:ascii="SimSun" w:hAnsi="SimSun" w:cs="SimSun" w:hint="eastAsia"/>
          <w:sz w:val="24"/>
        </w:rPr>
        <w:t>、</w:t>
      </w:r>
      <w:r w:rsidRPr="00DE5851">
        <w:rPr>
          <w:rFonts w:ascii="SimSun" w:hAnsi="SimSun" w:cs="SimSun" w:hint="eastAsia"/>
          <w:sz w:val="24"/>
        </w:rPr>
        <w:t>基本RS触发器测试</w:t>
      </w:r>
    </w:p>
    <w:p w14:paraId="6588BF9A" w14:textId="00A3005F" w:rsidR="00FC5E35" w:rsidRDefault="00DE5851" w:rsidP="00DE5851">
      <w:pPr>
        <w:spacing w:line="240" w:lineRule="atLeast"/>
        <w:ind w:firstLineChars="175"/>
        <w:rPr>
          <w:rFonts w:ascii="SimSun" w:hAnsi="SimSun" w:cs="SimSun"/>
          <w:sz w:val="24"/>
        </w:rPr>
      </w:pPr>
      <w:r>
        <w:rPr>
          <w:rFonts w:ascii="SimSun" w:hAnsi="SimSun" w:cs="SimSun"/>
          <w:sz w:val="24"/>
        </w:rPr>
        <w:t>2</w:t>
      </w:r>
      <w:r>
        <w:rPr>
          <w:rFonts w:ascii="SimSun" w:hAnsi="SimSun" w:cs="SimSun" w:hint="eastAsia"/>
          <w:sz w:val="24"/>
        </w:rPr>
        <w:t>、</w:t>
      </w:r>
      <w:r w:rsidRPr="00DE5851">
        <w:rPr>
          <w:rFonts w:ascii="SimSun" w:hAnsi="SimSun" w:cs="SimSun" w:hint="eastAsia"/>
          <w:sz w:val="24"/>
        </w:rPr>
        <w:t>D、JK触发器测试</w:t>
      </w:r>
    </w:p>
    <w:p w14:paraId="4A2B6EE8" w14:textId="6011ABA0" w:rsidR="00DC42FD" w:rsidRDefault="00DC42FD" w:rsidP="002C0994">
      <w:pPr>
        <w:ind w:firstLineChars="200"/>
        <w:jc w:val="left"/>
        <w:rPr>
          <w:rFonts w:ascii="SimSun" w:hAnsi="SimSun" w:cs="SimSun"/>
        </w:rPr>
      </w:pPr>
    </w:p>
    <w:p w14:paraId="7F4A8CB3" w14:textId="662DA52A" w:rsidR="00DC42FD" w:rsidRDefault="00DC42FD">
      <w:pPr>
        <w:ind w:firstLine="0"/>
        <w:rPr>
          <w:rFonts w:ascii="SimSun" w:hAnsi="SimSun" w:cs="SimSun"/>
          <w:b/>
          <w:sz w:val="28"/>
          <w:szCs w:val="28"/>
        </w:rPr>
      </w:pPr>
      <w:r w:rsidRPr="001A6448">
        <w:rPr>
          <w:rFonts w:ascii="SimSun" w:hAnsi="SimSun" w:cs="SimSun" w:hint="eastAsia"/>
          <w:b/>
          <w:sz w:val="28"/>
          <w:szCs w:val="28"/>
        </w:rPr>
        <w:t>二、实验原理</w:t>
      </w:r>
    </w:p>
    <w:p w14:paraId="55BC4E9B" w14:textId="77777777" w:rsidR="00DA63F5" w:rsidRPr="00DA63F5" w:rsidRDefault="00DA63F5" w:rsidP="00DA63F5">
      <w:pPr>
        <w:ind w:firstLine="435"/>
        <w:rPr>
          <w:rFonts w:ascii="SimSun" w:hAnsi="SimSun" w:hint="eastAsia"/>
          <w:sz w:val="24"/>
        </w:rPr>
      </w:pPr>
      <w:r w:rsidRPr="00DA63F5">
        <w:rPr>
          <w:rFonts w:ascii="SimSun" w:hAnsi="SimSun" w:hint="eastAsia"/>
          <w:sz w:val="24"/>
        </w:rPr>
        <w:t>在数字逻辑系统中，为了实现更复杂的功能，往往需要将输出结果存储下来，作为下一步逻辑运算的需要。实现这一功能的基本器件就是触发器。它在输出与输入之间具有反馈延迟通路，产生的新输出的逻辑值不仅取决于该时刻的输入，还取决于电路以前的状态。触发器是构成数字逻辑系统时序电路的基本逻辑单元。具有以下特征：</w:t>
      </w:r>
    </w:p>
    <w:p w14:paraId="34208546" w14:textId="77777777" w:rsidR="00DA63F5" w:rsidRPr="00DA63F5" w:rsidRDefault="00DA63F5" w:rsidP="00DA63F5">
      <w:pPr>
        <w:numPr>
          <w:ilvl w:val="0"/>
          <w:numId w:val="25"/>
        </w:numPr>
        <w:tabs>
          <w:tab w:val="clear" w:pos="1500"/>
        </w:tabs>
        <w:ind w:left="1080" w:hanging="645"/>
        <w:rPr>
          <w:rFonts w:ascii="SimSun" w:hAnsi="SimSun" w:hint="eastAsia"/>
          <w:sz w:val="24"/>
        </w:rPr>
      </w:pPr>
      <w:r w:rsidRPr="00DA63F5">
        <w:rPr>
          <w:rFonts w:ascii="SimSun" w:hAnsi="SimSun" w:hint="eastAsia"/>
          <w:sz w:val="24"/>
        </w:rPr>
        <w:t>具有两个能自行保持的稳定状态，这两个稳定状态可以用二进制数0或1来表示。在没有外来触发信号时，将维持一个稳定状态永久不变。</w:t>
      </w:r>
    </w:p>
    <w:p w14:paraId="5EA5A50C" w14:textId="77777777" w:rsidR="00DA63F5" w:rsidRPr="00DA63F5" w:rsidRDefault="00DA63F5" w:rsidP="00DA63F5">
      <w:pPr>
        <w:numPr>
          <w:ilvl w:val="0"/>
          <w:numId w:val="25"/>
        </w:numPr>
        <w:tabs>
          <w:tab w:val="clear" w:pos="1500"/>
        </w:tabs>
        <w:ind w:left="1080" w:hanging="645"/>
        <w:rPr>
          <w:rFonts w:ascii="SimSun" w:hAnsi="SimSun" w:hint="eastAsia"/>
          <w:sz w:val="24"/>
        </w:rPr>
      </w:pPr>
      <w:r w:rsidRPr="00DA63F5">
        <w:rPr>
          <w:rFonts w:ascii="SimSun" w:hAnsi="SimSun" w:hint="eastAsia"/>
          <w:sz w:val="24"/>
        </w:rPr>
        <w:t>根据不同需要，触发器可以预置成0，也可以预置成1。</w:t>
      </w:r>
    </w:p>
    <w:p w14:paraId="13B9964D" w14:textId="77777777" w:rsidR="00DA63F5" w:rsidRPr="00DA63F5" w:rsidRDefault="00DA63F5" w:rsidP="00DA63F5">
      <w:pPr>
        <w:ind w:firstLine="435"/>
        <w:rPr>
          <w:rFonts w:ascii="SimSun" w:hAnsi="SimSun" w:hint="eastAsia"/>
          <w:sz w:val="24"/>
        </w:rPr>
      </w:pPr>
      <w:r w:rsidRPr="00DA63F5">
        <w:rPr>
          <w:rFonts w:ascii="SimSun" w:hAnsi="SimSun" w:hint="eastAsia"/>
          <w:sz w:val="24"/>
        </w:rPr>
        <w:t>触发器是具有记忆功能的二进制存储器件，是时序电路的基本器件。</w:t>
      </w:r>
    </w:p>
    <w:p w14:paraId="00263B44" w14:textId="77777777" w:rsidR="00DA63F5" w:rsidRPr="001A6448" w:rsidRDefault="00DA63F5">
      <w:pPr>
        <w:ind w:firstLine="0"/>
        <w:rPr>
          <w:rFonts w:ascii="SimSun" w:hAnsi="SimSun" w:cs="SimSun" w:hint="eastAsia"/>
          <w:b/>
          <w:sz w:val="28"/>
          <w:szCs w:val="28"/>
        </w:rPr>
      </w:pPr>
    </w:p>
    <w:p w14:paraId="0A004A2C" w14:textId="77777777" w:rsidR="00E231A4" w:rsidRDefault="00DC42FD">
      <w:pPr>
        <w:ind w:firstLine="0"/>
        <w:rPr>
          <w:rFonts w:ascii="SimSun" w:hAnsi="SimSun" w:cs="SimSun"/>
          <w:b/>
          <w:sz w:val="28"/>
          <w:szCs w:val="28"/>
        </w:rPr>
      </w:pPr>
      <w:r w:rsidRPr="001A6448">
        <w:rPr>
          <w:rFonts w:ascii="SimSun" w:hAnsi="SimSun" w:cs="SimSun" w:hint="eastAsia"/>
          <w:b/>
          <w:sz w:val="28"/>
          <w:szCs w:val="28"/>
        </w:rPr>
        <w:t>三、实验内容</w:t>
      </w:r>
    </w:p>
    <w:p w14:paraId="482A375A" w14:textId="58897B7D" w:rsidR="00E231A4" w:rsidRDefault="001F6A38" w:rsidP="00DE5851">
      <w:pPr>
        <w:rPr>
          <w:rFonts w:ascii="SimSun" w:hAnsi="SimSun" w:cs="SimSun"/>
          <w:b/>
          <w:sz w:val="28"/>
          <w:szCs w:val="28"/>
        </w:rPr>
      </w:pPr>
      <w:r>
        <w:rPr>
          <w:rFonts w:ascii="SimSun" w:hAnsi="SimSun" w:cs="SimSun" w:hint="eastAsia"/>
          <w:b/>
          <w:sz w:val="28"/>
          <w:szCs w:val="28"/>
        </w:rPr>
        <w:t>1．</w:t>
      </w:r>
      <w:r w:rsidR="009F5414">
        <w:rPr>
          <w:rFonts w:ascii="SimSun" w:hAnsi="SimSun" w:cs="SimSun" w:hint="eastAsia"/>
          <w:b/>
          <w:sz w:val="28"/>
          <w:szCs w:val="28"/>
        </w:rPr>
        <w:t>实验任务</w:t>
      </w:r>
      <w:r w:rsidR="0000546D">
        <w:rPr>
          <w:rFonts w:ascii="SimSun" w:hAnsi="SimSun" w:cs="SimSun" w:hint="eastAsia"/>
          <w:b/>
          <w:sz w:val="28"/>
          <w:szCs w:val="28"/>
        </w:rPr>
        <w:t>一</w:t>
      </w:r>
      <w:r w:rsidR="0066596D">
        <w:rPr>
          <w:rFonts w:ascii="SimSun" w:hAnsi="SimSun" w:cs="SimSun" w:hint="eastAsia"/>
          <w:b/>
          <w:sz w:val="28"/>
          <w:szCs w:val="28"/>
        </w:rPr>
        <w:t>：</w:t>
      </w:r>
      <w:r w:rsidR="00DE5851" w:rsidRPr="00DE5851">
        <w:rPr>
          <w:rFonts w:ascii="SimSun" w:hAnsi="SimSun" w:cs="SimSun" w:hint="eastAsia"/>
          <w:b/>
          <w:bCs/>
          <w:sz w:val="28"/>
          <w:szCs w:val="28"/>
        </w:rPr>
        <w:t xml:space="preserve"> </w:t>
      </w:r>
      <w:r w:rsidR="00DE5851">
        <w:rPr>
          <w:rFonts w:ascii="SimSun" w:hAnsi="SimSun" w:cs="SimSun" w:hint="eastAsia"/>
          <w:b/>
          <w:bCs/>
          <w:sz w:val="28"/>
          <w:szCs w:val="28"/>
        </w:rPr>
        <w:t>用</w:t>
      </w:r>
      <w:r w:rsidR="00DE5851" w:rsidRPr="00DE5851">
        <w:rPr>
          <w:rFonts w:ascii="SimSun" w:hAnsi="SimSun" w:cs="SimSun" w:hint="eastAsia"/>
          <w:b/>
          <w:bCs/>
          <w:sz w:val="28"/>
          <w:szCs w:val="28"/>
        </w:rPr>
        <w:t>74LS00芯片分别构成基本RS触发器和钟控RS触发器，并分别测试其功能。</w:t>
      </w:r>
    </w:p>
    <w:p w14:paraId="169A4879" w14:textId="77777777" w:rsidR="00DC42FD" w:rsidRDefault="00DC42FD" w:rsidP="001F6A38">
      <w:pPr>
        <w:numPr>
          <w:ilvl w:val="0"/>
          <w:numId w:val="8"/>
        </w:numPr>
        <w:spacing w:line="240" w:lineRule="atLeast"/>
        <w:rPr>
          <w:rFonts w:ascii="SimSun" w:hAnsi="SimSun" w:cs="SimSun"/>
          <w:sz w:val="24"/>
        </w:rPr>
      </w:pPr>
      <w:r w:rsidRPr="009F5414">
        <w:rPr>
          <w:rFonts w:ascii="SimSun" w:hAnsi="SimSun" w:cs="SimSun" w:hint="eastAsia"/>
          <w:sz w:val="24"/>
        </w:rPr>
        <w:t>实验步骤</w:t>
      </w:r>
    </w:p>
    <w:p w14:paraId="7C00E692" w14:textId="3D6AE0E9" w:rsidR="00C017C5" w:rsidRDefault="00F912FF" w:rsidP="00DE5851">
      <w:pPr>
        <w:spacing w:line="240" w:lineRule="atLeast"/>
        <w:ind w:left="840" w:firstLine="0"/>
        <w:rPr>
          <w:rFonts w:ascii="SimSun" w:hAnsi="SimSun" w:cs="SimSun"/>
          <w:sz w:val="24"/>
        </w:rPr>
      </w:pPr>
      <w:r w:rsidRPr="00F912FF">
        <w:rPr>
          <w:rFonts w:ascii="SimSun" w:hAnsi="SimSun" w:cs="SimSun" w:hint="eastAsia"/>
          <w:sz w:val="24"/>
        </w:rPr>
        <w:t xml:space="preserve">1. </w:t>
      </w:r>
      <w:r w:rsidR="00DE5851">
        <w:rPr>
          <w:rFonts w:ascii="SimSun" w:hAnsi="SimSun" w:cs="SimSun" w:hint="eastAsia"/>
          <w:sz w:val="24"/>
        </w:rPr>
        <w:t>根据书中RS触发器电路进行连接。</w:t>
      </w:r>
    </w:p>
    <w:p w14:paraId="56B932E5" w14:textId="77777777" w:rsidR="001F6A38" w:rsidRPr="009F5414" w:rsidRDefault="001F6A38" w:rsidP="001F6A38">
      <w:pPr>
        <w:spacing w:line="240" w:lineRule="atLeast"/>
        <w:ind w:left="480" w:firstLineChars="400" w:firstLine="960"/>
        <w:rPr>
          <w:rFonts w:ascii="SimSun" w:hAnsi="SimSun" w:cs="SimSun"/>
          <w:sz w:val="24"/>
        </w:rPr>
      </w:pPr>
    </w:p>
    <w:p w14:paraId="19E26D29" w14:textId="36AFB886" w:rsidR="00DC42FD" w:rsidRDefault="00DC42FD" w:rsidP="001F6A38">
      <w:pPr>
        <w:numPr>
          <w:ilvl w:val="0"/>
          <w:numId w:val="8"/>
        </w:numPr>
        <w:spacing w:line="240" w:lineRule="atLeast"/>
        <w:rPr>
          <w:rFonts w:ascii="SimSun" w:hAnsi="SimSun" w:cs="SimSun"/>
          <w:sz w:val="24"/>
        </w:rPr>
      </w:pPr>
      <w:r w:rsidRPr="009F5414">
        <w:rPr>
          <w:rFonts w:ascii="SimSun" w:hAnsi="SimSun" w:cs="SimSun" w:hint="eastAsia"/>
          <w:sz w:val="24"/>
        </w:rPr>
        <w:t>实验现象</w:t>
      </w:r>
    </w:p>
    <w:p w14:paraId="0E46C1A7" w14:textId="7391CB1E" w:rsidR="00534A70" w:rsidRDefault="00DE5851" w:rsidP="00534A70">
      <w:pPr>
        <w:spacing w:line="240" w:lineRule="atLeast"/>
        <w:ind w:left="480" w:firstLine="0"/>
        <w:jc w:val="center"/>
        <w:rPr>
          <w:rFonts w:ascii="SimSun" w:hAnsi="SimSun" w:cs="SimSun"/>
          <w:sz w:val="24"/>
        </w:rPr>
      </w:pPr>
      <w:r>
        <w:rPr>
          <w:rFonts w:ascii="SimSun" w:hAnsi="SimSun" w:cs="SimSun"/>
          <w:noProof/>
          <w:sz w:val="24"/>
        </w:rPr>
        <w:lastRenderedPageBreak/>
        <w:drawing>
          <wp:inline distT="0" distB="0" distL="0" distR="0" wp14:anchorId="7CB8F4AC" wp14:editId="5B5636B8">
            <wp:extent cx="2299622" cy="1293502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5A29C40ED9BD6DD26687FE8CBBBE79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4055" cy="13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2DDD8" w14:textId="3497A2FD" w:rsidR="00DE5851" w:rsidRDefault="00DE5851" w:rsidP="00DE5851">
      <w:pPr>
        <w:spacing w:line="240" w:lineRule="atLeast"/>
        <w:ind w:left="480" w:firstLine="0"/>
        <w:jc w:val="center"/>
        <w:rPr>
          <w:rFonts w:ascii="SimSun" w:hAnsi="SimSun" w:cs="SimSun" w:hint="eastAsia"/>
          <w:sz w:val="24"/>
        </w:rPr>
      </w:pPr>
      <w:r>
        <w:rPr>
          <w:rFonts w:ascii="SimSun" w:hAnsi="SimSun" w:cs="SimSun" w:hint="eastAsia"/>
          <w:sz w:val="24"/>
        </w:rPr>
        <w:t>基本RS触发器</w:t>
      </w:r>
    </w:p>
    <w:p w14:paraId="6E66B548" w14:textId="369CE05C" w:rsidR="001F6A38" w:rsidRDefault="001F6A38" w:rsidP="00534A70">
      <w:pPr>
        <w:spacing w:line="240" w:lineRule="atLeast"/>
        <w:ind w:firstLineChars="199" w:firstLine="478"/>
        <w:rPr>
          <w:rFonts w:ascii="SimSun" w:hAnsi="SimSun" w:cs="SimSun"/>
          <w:sz w:val="24"/>
        </w:rPr>
      </w:pPr>
    </w:p>
    <w:p w14:paraId="64C0B16D" w14:textId="6146146F" w:rsidR="00534A70" w:rsidRDefault="00DE5851" w:rsidP="00DE5851">
      <w:pPr>
        <w:spacing w:line="240" w:lineRule="atLeast"/>
        <w:ind w:firstLine="0"/>
        <w:rPr>
          <w:rFonts w:ascii="SimSun" w:hAnsi="SimSun" w:cs="SimSun"/>
          <w:sz w:val="24"/>
        </w:rPr>
      </w:pPr>
      <w:r>
        <w:rPr>
          <w:rFonts w:ascii="SimSun" w:hAnsi="SimSun" w:cs="SimSun"/>
          <w:noProof/>
          <w:sz w:val="24"/>
        </w:rPr>
        <w:drawing>
          <wp:inline distT="0" distB="0" distL="0" distR="0" wp14:anchorId="588AD3F1" wp14:editId="01CAB773">
            <wp:extent cx="2563976" cy="1442197"/>
            <wp:effectExtent l="0" t="0" r="190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3A961CCB2886C0127F65053A1CE5BBD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9291" cy="150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5851">
        <w:rPr>
          <w:rFonts w:ascii="SimSun" w:hAnsi="SimSun" w:cs="SimSun"/>
          <w:sz w:val="24"/>
        </w:rPr>
        <w:drawing>
          <wp:inline distT="0" distB="0" distL="0" distR="0" wp14:anchorId="68E3F970" wp14:editId="3D787C98">
            <wp:extent cx="2571676" cy="144869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37956" cy="148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6CABE" w14:textId="5AB46028" w:rsidR="00534A70" w:rsidRDefault="00DE5851" w:rsidP="00534A70">
      <w:pPr>
        <w:spacing w:line="240" w:lineRule="atLeast"/>
        <w:ind w:firstLineChars="199" w:firstLine="478"/>
        <w:rPr>
          <w:rFonts w:ascii="SimSun" w:hAnsi="SimSun" w:cs="SimSun" w:hint="eastAsia"/>
          <w:sz w:val="24"/>
        </w:rPr>
      </w:pPr>
      <w:r>
        <w:rPr>
          <w:rFonts w:ascii="SimSun" w:hAnsi="SimSun" w:cs="SimSun" w:hint="eastAsia"/>
          <w:sz w:val="24"/>
        </w:rPr>
        <w:t xml:space="preserve">钟控RS触发器（S端置1）  </w:t>
      </w:r>
      <w:r>
        <w:rPr>
          <w:rFonts w:ascii="SimSun" w:hAnsi="SimSun" w:cs="SimSun"/>
          <w:sz w:val="24"/>
        </w:rPr>
        <w:t xml:space="preserve">     </w:t>
      </w:r>
      <w:r>
        <w:rPr>
          <w:rFonts w:ascii="SimSun" w:hAnsi="SimSun" w:cs="SimSun" w:hint="eastAsia"/>
          <w:sz w:val="24"/>
        </w:rPr>
        <w:t xml:space="preserve"> </w:t>
      </w:r>
      <w:r>
        <w:rPr>
          <w:rFonts w:ascii="SimSun" w:hAnsi="SimSun" w:cs="SimSun"/>
          <w:sz w:val="24"/>
        </w:rPr>
        <w:t xml:space="preserve">    </w:t>
      </w:r>
      <w:r>
        <w:rPr>
          <w:rFonts w:ascii="SimSun" w:hAnsi="SimSun" w:cs="SimSun" w:hint="eastAsia"/>
          <w:sz w:val="24"/>
        </w:rPr>
        <w:t>钟控RS触发器（R端置1）</w:t>
      </w:r>
    </w:p>
    <w:p w14:paraId="684F300F" w14:textId="77777777" w:rsidR="00534A70" w:rsidRDefault="00534A70" w:rsidP="00534A70">
      <w:pPr>
        <w:spacing w:line="240" w:lineRule="atLeast"/>
        <w:ind w:left="480" w:firstLine="360"/>
        <w:rPr>
          <w:rFonts w:ascii="SimSun" w:hAnsi="SimSun" w:cs="SimSun"/>
          <w:sz w:val="24"/>
        </w:rPr>
      </w:pPr>
    </w:p>
    <w:p w14:paraId="5D129743" w14:textId="77777777" w:rsidR="00534A70" w:rsidRDefault="00534A70" w:rsidP="00534A70">
      <w:pPr>
        <w:spacing w:line="240" w:lineRule="atLeast"/>
        <w:ind w:firstLineChars="199" w:firstLine="478"/>
        <w:rPr>
          <w:rFonts w:ascii="SimSun" w:hAnsi="SimSun" w:cs="SimSun"/>
          <w:sz w:val="24"/>
        </w:rPr>
      </w:pPr>
    </w:p>
    <w:p w14:paraId="754587C2" w14:textId="6A0CB1AE" w:rsidR="00E231A4" w:rsidRDefault="002231F0" w:rsidP="001F6A38">
      <w:pPr>
        <w:numPr>
          <w:ilvl w:val="0"/>
          <w:numId w:val="8"/>
        </w:numPr>
        <w:spacing w:line="240" w:lineRule="atLeast"/>
        <w:rPr>
          <w:rFonts w:ascii="SimSun" w:hAnsi="SimSun" w:cs="SimSun"/>
          <w:sz w:val="24"/>
        </w:rPr>
      </w:pPr>
      <w:r w:rsidRPr="009F5414">
        <w:rPr>
          <w:rFonts w:ascii="SimSun" w:hAnsi="SimSun" w:cs="SimSun" w:hint="eastAsia"/>
          <w:sz w:val="24"/>
        </w:rPr>
        <w:t>数据记录、分析与处理</w:t>
      </w:r>
    </w:p>
    <w:p w14:paraId="04094AD6" w14:textId="3B444FC5" w:rsidR="00031C7C" w:rsidRDefault="00031C7C" w:rsidP="00031C7C">
      <w:pPr>
        <w:spacing w:line="240" w:lineRule="atLeast"/>
        <w:ind w:left="900" w:firstLine="0"/>
        <w:rPr>
          <w:rFonts w:ascii="SimSun" w:hAnsi="SimSun" w:cs="SimSun" w:hint="eastAsia"/>
          <w:sz w:val="24"/>
        </w:rPr>
      </w:pPr>
      <w:r>
        <w:rPr>
          <w:rFonts w:ascii="SimSun" w:hAnsi="SimSun" w:cs="SimSun" w:hint="eastAsia"/>
          <w:sz w:val="24"/>
        </w:rPr>
        <w:t>基本RS触发器</w:t>
      </w:r>
    </w:p>
    <w:tbl>
      <w:tblPr>
        <w:tblStyle w:val="TableGrid"/>
        <w:tblW w:w="0" w:type="auto"/>
        <w:tblInd w:w="480" w:type="dxa"/>
        <w:tblLook w:val="04A0" w:firstRow="1" w:lastRow="0" w:firstColumn="1" w:lastColumn="0" w:noHBand="0" w:noVBand="1"/>
      </w:tblPr>
      <w:tblGrid>
        <w:gridCol w:w="1944"/>
        <w:gridCol w:w="1945"/>
        <w:gridCol w:w="1973"/>
        <w:gridCol w:w="1954"/>
      </w:tblGrid>
      <w:tr w:rsidR="00031C7C" w14:paraId="5BF5537F" w14:textId="77777777" w:rsidTr="00942868">
        <w:tc>
          <w:tcPr>
            <w:tcW w:w="2074" w:type="dxa"/>
          </w:tcPr>
          <w:p w14:paraId="0EED6426" w14:textId="77777777" w:rsidR="00031C7C" w:rsidRDefault="00031C7C" w:rsidP="00181F98">
            <w:pPr>
              <w:spacing w:line="240" w:lineRule="atLeast"/>
              <w:ind w:firstLine="0"/>
              <w:jc w:val="center"/>
              <w:rPr>
                <w:rFonts w:ascii="SimSun" w:hAnsi="SimSun" w:cs="SimSun" w:hint="eastAsia"/>
                <w:sz w:val="24"/>
              </w:rPr>
            </w:pPr>
            <w:r>
              <w:rPr>
                <w:rFonts w:ascii="SimSun" w:hAnsi="SimSun" w:cs="SimSun" w:hint="eastAsia"/>
                <w:sz w:val="24"/>
              </w:rPr>
              <w:t>R</w:t>
            </w:r>
          </w:p>
        </w:tc>
        <w:tc>
          <w:tcPr>
            <w:tcW w:w="2074" w:type="dxa"/>
          </w:tcPr>
          <w:p w14:paraId="4427B0F7" w14:textId="77777777" w:rsidR="00031C7C" w:rsidRDefault="00031C7C" w:rsidP="00181F98">
            <w:pPr>
              <w:spacing w:line="240" w:lineRule="atLeast"/>
              <w:ind w:firstLine="0"/>
              <w:jc w:val="center"/>
              <w:rPr>
                <w:rFonts w:ascii="SimSun" w:hAnsi="SimSun" w:cs="SimSun" w:hint="eastAsia"/>
                <w:sz w:val="24"/>
              </w:rPr>
            </w:pPr>
            <w:r>
              <w:rPr>
                <w:rFonts w:ascii="SimSun" w:hAnsi="SimSun" w:cs="SimSun" w:hint="eastAsia"/>
                <w:sz w:val="24"/>
              </w:rPr>
              <w:t>S</w:t>
            </w:r>
          </w:p>
        </w:tc>
        <w:tc>
          <w:tcPr>
            <w:tcW w:w="2074" w:type="dxa"/>
          </w:tcPr>
          <w:p w14:paraId="41BCBF2F" w14:textId="77777777" w:rsidR="00031C7C" w:rsidRDefault="00031C7C" w:rsidP="00181F98">
            <w:pPr>
              <w:spacing w:line="240" w:lineRule="atLeast"/>
              <w:ind w:firstLine="0"/>
              <w:jc w:val="center"/>
              <w:rPr>
                <w:rFonts w:ascii="SimSun" w:hAnsi="SimSun" w:cs="SimSun" w:hint="eastAsia"/>
                <w:sz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SimSun"/>
                        <w:sz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SimSun" w:hint="eastAsia"/>
                        <w:sz w:val="24"/>
                      </w:rPr>
                      <m:t>Q</m:t>
                    </m:r>
                  </m:e>
                  <m:sup>
                    <m:r>
                      <w:rPr>
                        <w:rFonts w:ascii="Cambria Math" w:hAnsi="Cambria Math" w:cs="SimSun" w:hint="eastAsia"/>
                        <w:sz w:val="24"/>
                      </w:rPr>
                      <m:t>n</m:t>
                    </m:r>
                    <m:r>
                      <w:rPr>
                        <w:rFonts w:ascii="Cambria Math" w:hAnsi="Cambria Math" w:cs="SimSun"/>
                        <w:sz w:val="24"/>
                      </w:rPr>
                      <m:t>+1</m:t>
                    </m:r>
                  </m:sup>
                </m:sSup>
              </m:oMath>
            </m:oMathPara>
          </w:p>
        </w:tc>
        <w:tc>
          <w:tcPr>
            <w:tcW w:w="2074" w:type="dxa"/>
          </w:tcPr>
          <w:p w14:paraId="00FF448C" w14:textId="77777777" w:rsidR="00031C7C" w:rsidRDefault="00031C7C" w:rsidP="00181F98">
            <w:pPr>
              <w:spacing w:line="240" w:lineRule="atLeast"/>
              <w:ind w:firstLine="0"/>
              <w:jc w:val="center"/>
              <w:rPr>
                <w:rFonts w:ascii="SimSun" w:hAnsi="SimSun" w:cs="SimSun" w:hint="eastAsia"/>
                <w:sz w:val="24"/>
              </w:rPr>
            </w:pPr>
            <w:r>
              <w:rPr>
                <w:rFonts w:ascii="SimSun" w:hAnsi="SimSun" w:cs="SimSun" w:hint="eastAsia"/>
                <w:sz w:val="24"/>
              </w:rPr>
              <w:t>逻辑功能</w:t>
            </w:r>
          </w:p>
        </w:tc>
      </w:tr>
      <w:tr w:rsidR="00031C7C" w14:paraId="59BA360A" w14:textId="77777777" w:rsidTr="00942868">
        <w:tc>
          <w:tcPr>
            <w:tcW w:w="2074" w:type="dxa"/>
          </w:tcPr>
          <w:p w14:paraId="6D912885" w14:textId="766DEB18" w:rsidR="00031C7C" w:rsidRDefault="00031C7C" w:rsidP="00181F98">
            <w:pPr>
              <w:spacing w:line="240" w:lineRule="atLeast"/>
              <w:ind w:firstLine="0"/>
              <w:jc w:val="center"/>
              <w:rPr>
                <w:rFonts w:ascii="SimSun" w:hAnsi="SimSun" w:cs="SimSun" w:hint="eastAsia"/>
                <w:sz w:val="24"/>
              </w:rPr>
            </w:pPr>
            <w:r>
              <w:rPr>
                <w:rFonts w:ascii="SimSun" w:hAnsi="SimSun" w:cs="SimSun"/>
                <w:sz w:val="24"/>
              </w:rPr>
              <w:t>0</w:t>
            </w:r>
          </w:p>
        </w:tc>
        <w:tc>
          <w:tcPr>
            <w:tcW w:w="2074" w:type="dxa"/>
          </w:tcPr>
          <w:p w14:paraId="74CC6582" w14:textId="5D8B7661" w:rsidR="00031C7C" w:rsidRDefault="00031C7C" w:rsidP="00181F98">
            <w:pPr>
              <w:spacing w:line="240" w:lineRule="atLeast"/>
              <w:ind w:firstLine="0"/>
              <w:jc w:val="center"/>
              <w:rPr>
                <w:rFonts w:ascii="SimSun" w:hAnsi="SimSun" w:cs="SimSun" w:hint="eastAsia"/>
                <w:sz w:val="24"/>
              </w:rPr>
            </w:pPr>
            <w:r>
              <w:rPr>
                <w:rFonts w:ascii="SimSun" w:hAnsi="SimSun" w:cs="SimSun"/>
                <w:sz w:val="24"/>
              </w:rPr>
              <w:t>1</w:t>
            </w:r>
          </w:p>
        </w:tc>
        <w:tc>
          <w:tcPr>
            <w:tcW w:w="2074" w:type="dxa"/>
          </w:tcPr>
          <w:p w14:paraId="605F1B58" w14:textId="77777777" w:rsidR="00031C7C" w:rsidRDefault="00031C7C" w:rsidP="00181F98">
            <w:pPr>
              <w:spacing w:line="240" w:lineRule="atLeast"/>
              <w:ind w:firstLine="0"/>
              <w:jc w:val="center"/>
              <w:rPr>
                <w:rFonts w:ascii="SimSun" w:hAnsi="SimSun" w:cs="SimSun" w:hint="eastAsia"/>
                <w:sz w:val="24"/>
              </w:rPr>
            </w:pPr>
            <w:r>
              <w:rPr>
                <w:rFonts w:ascii="SimSun" w:hAnsi="SimSun" w:cs="SimSun"/>
                <w:sz w:val="24"/>
              </w:rPr>
              <w:t>0</w:t>
            </w:r>
          </w:p>
        </w:tc>
        <w:tc>
          <w:tcPr>
            <w:tcW w:w="2074" w:type="dxa"/>
          </w:tcPr>
          <w:p w14:paraId="3BA8E732" w14:textId="77777777" w:rsidR="00031C7C" w:rsidRDefault="00031C7C" w:rsidP="00181F98">
            <w:pPr>
              <w:spacing w:line="240" w:lineRule="atLeast"/>
              <w:ind w:firstLine="0"/>
              <w:jc w:val="center"/>
              <w:rPr>
                <w:rFonts w:ascii="SimSun" w:hAnsi="SimSun" w:cs="SimSun" w:hint="eastAsia"/>
                <w:sz w:val="24"/>
              </w:rPr>
            </w:pPr>
            <w:r>
              <w:rPr>
                <w:rFonts w:ascii="SimSun" w:hAnsi="SimSun" w:cs="SimSun" w:hint="eastAsia"/>
                <w:sz w:val="24"/>
              </w:rPr>
              <w:t>置0</w:t>
            </w:r>
          </w:p>
        </w:tc>
      </w:tr>
      <w:tr w:rsidR="00031C7C" w14:paraId="1693821E" w14:textId="77777777" w:rsidTr="00942868">
        <w:tc>
          <w:tcPr>
            <w:tcW w:w="2074" w:type="dxa"/>
          </w:tcPr>
          <w:p w14:paraId="57B80568" w14:textId="77A2EA50" w:rsidR="00031C7C" w:rsidRDefault="00031C7C" w:rsidP="00181F98">
            <w:pPr>
              <w:spacing w:line="240" w:lineRule="atLeast"/>
              <w:ind w:firstLine="0"/>
              <w:jc w:val="center"/>
              <w:rPr>
                <w:rFonts w:ascii="SimSun" w:hAnsi="SimSun" w:cs="SimSun" w:hint="eastAsia"/>
                <w:sz w:val="24"/>
              </w:rPr>
            </w:pPr>
            <w:r>
              <w:rPr>
                <w:rFonts w:ascii="SimSun" w:hAnsi="SimSun" w:cs="SimSun"/>
                <w:sz w:val="24"/>
              </w:rPr>
              <w:t>1</w:t>
            </w:r>
          </w:p>
        </w:tc>
        <w:tc>
          <w:tcPr>
            <w:tcW w:w="2074" w:type="dxa"/>
          </w:tcPr>
          <w:p w14:paraId="49B45693" w14:textId="7447E6BE" w:rsidR="00031C7C" w:rsidRDefault="00031C7C" w:rsidP="00181F98">
            <w:pPr>
              <w:spacing w:line="240" w:lineRule="atLeast"/>
              <w:ind w:firstLine="0"/>
              <w:jc w:val="center"/>
              <w:rPr>
                <w:rFonts w:ascii="SimSun" w:hAnsi="SimSun" w:cs="SimSun" w:hint="eastAsia"/>
                <w:sz w:val="24"/>
              </w:rPr>
            </w:pPr>
            <w:r>
              <w:rPr>
                <w:rFonts w:ascii="SimSun" w:hAnsi="SimSun" w:cs="SimSun"/>
                <w:sz w:val="24"/>
              </w:rPr>
              <w:t>0</w:t>
            </w:r>
          </w:p>
        </w:tc>
        <w:tc>
          <w:tcPr>
            <w:tcW w:w="2074" w:type="dxa"/>
          </w:tcPr>
          <w:p w14:paraId="266A1F8B" w14:textId="77777777" w:rsidR="00031C7C" w:rsidRDefault="00031C7C" w:rsidP="00181F98">
            <w:pPr>
              <w:spacing w:line="240" w:lineRule="atLeast"/>
              <w:ind w:firstLine="0"/>
              <w:jc w:val="center"/>
              <w:rPr>
                <w:rFonts w:ascii="SimSun" w:hAnsi="SimSun" w:cs="SimSun" w:hint="eastAsia"/>
                <w:sz w:val="24"/>
              </w:rPr>
            </w:pPr>
            <w:r>
              <w:rPr>
                <w:rFonts w:ascii="SimSun" w:hAnsi="SimSun" w:cs="SimSun"/>
                <w:sz w:val="24"/>
              </w:rPr>
              <w:t>1</w:t>
            </w:r>
          </w:p>
        </w:tc>
        <w:tc>
          <w:tcPr>
            <w:tcW w:w="2074" w:type="dxa"/>
          </w:tcPr>
          <w:p w14:paraId="5048DEAD" w14:textId="77777777" w:rsidR="00031C7C" w:rsidRDefault="00031C7C" w:rsidP="00181F98">
            <w:pPr>
              <w:spacing w:line="240" w:lineRule="atLeast"/>
              <w:ind w:firstLine="0"/>
              <w:jc w:val="center"/>
              <w:rPr>
                <w:rFonts w:ascii="SimSun" w:hAnsi="SimSun" w:cs="SimSun" w:hint="eastAsia"/>
                <w:sz w:val="24"/>
              </w:rPr>
            </w:pPr>
            <w:r>
              <w:rPr>
                <w:rFonts w:ascii="SimSun" w:hAnsi="SimSun" w:cs="SimSun" w:hint="eastAsia"/>
                <w:sz w:val="24"/>
              </w:rPr>
              <w:t>置1</w:t>
            </w:r>
          </w:p>
        </w:tc>
      </w:tr>
      <w:tr w:rsidR="00031C7C" w14:paraId="79879342" w14:textId="77777777" w:rsidTr="00942868">
        <w:tc>
          <w:tcPr>
            <w:tcW w:w="2074" w:type="dxa"/>
          </w:tcPr>
          <w:p w14:paraId="33F388A0" w14:textId="18059FCB" w:rsidR="00031C7C" w:rsidRDefault="00031C7C" w:rsidP="00181F98">
            <w:pPr>
              <w:spacing w:line="240" w:lineRule="atLeast"/>
              <w:ind w:firstLine="0"/>
              <w:jc w:val="center"/>
              <w:rPr>
                <w:rFonts w:ascii="SimSun" w:hAnsi="SimSun" w:cs="SimSun" w:hint="eastAsia"/>
                <w:sz w:val="24"/>
              </w:rPr>
            </w:pPr>
            <w:r>
              <w:rPr>
                <w:rFonts w:ascii="SimSun" w:hAnsi="SimSun" w:cs="SimSun"/>
                <w:sz w:val="24"/>
              </w:rPr>
              <w:t>1</w:t>
            </w:r>
          </w:p>
        </w:tc>
        <w:tc>
          <w:tcPr>
            <w:tcW w:w="2074" w:type="dxa"/>
          </w:tcPr>
          <w:p w14:paraId="20CD1FCB" w14:textId="075F7144" w:rsidR="00031C7C" w:rsidRDefault="00031C7C" w:rsidP="00181F98">
            <w:pPr>
              <w:spacing w:line="240" w:lineRule="atLeast"/>
              <w:ind w:firstLine="0"/>
              <w:jc w:val="center"/>
              <w:rPr>
                <w:rFonts w:ascii="SimSun" w:hAnsi="SimSun" w:cs="SimSun" w:hint="eastAsia"/>
                <w:sz w:val="24"/>
              </w:rPr>
            </w:pPr>
            <w:r>
              <w:rPr>
                <w:rFonts w:ascii="SimSun" w:hAnsi="SimSun" w:cs="SimSun"/>
                <w:sz w:val="24"/>
              </w:rPr>
              <w:t>1</w:t>
            </w:r>
          </w:p>
        </w:tc>
        <w:tc>
          <w:tcPr>
            <w:tcW w:w="2074" w:type="dxa"/>
          </w:tcPr>
          <w:p w14:paraId="78497507" w14:textId="77777777" w:rsidR="00031C7C" w:rsidRDefault="00031C7C" w:rsidP="00181F98">
            <w:pPr>
              <w:spacing w:line="240" w:lineRule="atLeast"/>
              <w:ind w:firstLine="0"/>
              <w:jc w:val="center"/>
              <w:rPr>
                <w:rFonts w:ascii="SimSun" w:hAnsi="SimSun" w:cs="SimSun" w:hint="eastAsia"/>
                <w:sz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SimSun"/>
                        <w:sz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SimSun" w:hint="eastAsia"/>
                        <w:sz w:val="24"/>
                      </w:rPr>
                      <m:t>Q</m:t>
                    </m:r>
                  </m:e>
                  <m:sup>
                    <m:r>
                      <w:rPr>
                        <w:rFonts w:ascii="Cambria Math" w:hAnsi="Cambria Math" w:cs="SimSun" w:hint="eastAsia"/>
                        <w:sz w:val="24"/>
                      </w:rPr>
                      <m:t>n</m:t>
                    </m:r>
                  </m:sup>
                </m:sSup>
              </m:oMath>
            </m:oMathPara>
          </w:p>
        </w:tc>
        <w:tc>
          <w:tcPr>
            <w:tcW w:w="2074" w:type="dxa"/>
          </w:tcPr>
          <w:p w14:paraId="351B75EB" w14:textId="77777777" w:rsidR="00031C7C" w:rsidRDefault="00031C7C" w:rsidP="00181F98">
            <w:pPr>
              <w:spacing w:line="240" w:lineRule="atLeast"/>
              <w:ind w:firstLine="0"/>
              <w:jc w:val="center"/>
              <w:rPr>
                <w:rFonts w:ascii="SimSun" w:hAnsi="SimSun" w:cs="SimSun" w:hint="eastAsia"/>
                <w:sz w:val="24"/>
              </w:rPr>
            </w:pPr>
            <w:r>
              <w:rPr>
                <w:rFonts w:ascii="SimSun" w:hAnsi="SimSun" w:cs="SimSun" w:hint="eastAsia"/>
                <w:sz w:val="24"/>
              </w:rPr>
              <w:t>保持</w:t>
            </w:r>
          </w:p>
        </w:tc>
      </w:tr>
      <w:tr w:rsidR="00031C7C" w14:paraId="7B89A1AF" w14:textId="77777777" w:rsidTr="00942868">
        <w:tc>
          <w:tcPr>
            <w:tcW w:w="2074" w:type="dxa"/>
          </w:tcPr>
          <w:p w14:paraId="6129317A" w14:textId="688218E8" w:rsidR="00031C7C" w:rsidRDefault="00031C7C" w:rsidP="00181F98">
            <w:pPr>
              <w:spacing w:line="240" w:lineRule="atLeast"/>
              <w:ind w:firstLine="0"/>
              <w:jc w:val="center"/>
              <w:rPr>
                <w:rFonts w:ascii="SimSun" w:hAnsi="SimSun" w:cs="SimSun" w:hint="eastAsia"/>
                <w:sz w:val="24"/>
              </w:rPr>
            </w:pPr>
            <w:r>
              <w:rPr>
                <w:rFonts w:ascii="SimSun" w:hAnsi="SimSun" w:cs="SimSun"/>
                <w:sz w:val="24"/>
              </w:rPr>
              <w:t>0</w:t>
            </w:r>
          </w:p>
        </w:tc>
        <w:tc>
          <w:tcPr>
            <w:tcW w:w="2074" w:type="dxa"/>
          </w:tcPr>
          <w:p w14:paraId="045C01BF" w14:textId="105821CC" w:rsidR="00031C7C" w:rsidRDefault="00031C7C" w:rsidP="00181F98">
            <w:pPr>
              <w:spacing w:line="240" w:lineRule="atLeast"/>
              <w:ind w:firstLine="0"/>
              <w:jc w:val="center"/>
              <w:rPr>
                <w:rFonts w:ascii="SimSun" w:hAnsi="SimSun" w:cs="SimSun" w:hint="eastAsia"/>
                <w:sz w:val="24"/>
              </w:rPr>
            </w:pPr>
            <w:r>
              <w:rPr>
                <w:rFonts w:ascii="SimSun" w:hAnsi="SimSun" w:cs="SimSun"/>
                <w:sz w:val="24"/>
              </w:rPr>
              <w:t>0</w:t>
            </w:r>
          </w:p>
        </w:tc>
        <w:tc>
          <w:tcPr>
            <w:tcW w:w="2074" w:type="dxa"/>
          </w:tcPr>
          <w:p w14:paraId="58BBA97E" w14:textId="77777777" w:rsidR="00031C7C" w:rsidRDefault="00031C7C" w:rsidP="00181F98">
            <w:pPr>
              <w:spacing w:line="240" w:lineRule="atLeast"/>
              <w:ind w:firstLine="0"/>
              <w:jc w:val="center"/>
              <w:rPr>
                <w:rFonts w:ascii="SimSun" w:hAnsi="SimSun" w:cs="SimSun" w:hint="eastAsia"/>
                <w:sz w:val="24"/>
              </w:rPr>
            </w:pPr>
            <w:r>
              <w:rPr>
                <w:rFonts w:ascii="SimSun" w:hAnsi="SimSun" w:cs="SimSun" w:hint="eastAsia"/>
                <w:sz w:val="24"/>
              </w:rPr>
              <w:t>不定</w:t>
            </w:r>
          </w:p>
        </w:tc>
        <w:tc>
          <w:tcPr>
            <w:tcW w:w="2074" w:type="dxa"/>
          </w:tcPr>
          <w:p w14:paraId="32622DF3" w14:textId="77777777" w:rsidR="00031C7C" w:rsidRDefault="00031C7C" w:rsidP="00181F98">
            <w:pPr>
              <w:spacing w:line="240" w:lineRule="atLeast"/>
              <w:ind w:firstLine="0"/>
              <w:jc w:val="center"/>
              <w:rPr>
                <w:rFonts w:ascii="SimSun" w:hAnsi="SimSun" w:cs="SimSun" w:hint="eastAsia"/>
                <w:sz w:val="24"/>
              </w:rPr>
            </w:pPr>
            <w:r>
              <w:rPr>
                <w:rFonts w:ascii="SimSun" w:hAnsi="SimSun" w:cs="SimSun" w:hint="eastAsia"/>
                <w:sz w:val="24"/>
              </w:rPr>
              <w:t>不允许</w:t>
            </w:r>
          </w:p>
        </w:tc>
      </w:tr>
    </w:tbl>
    <w:p w14:paraId="51D944D9" w14:textId="4F83D0C8" w:rsidR="00C017C5" w:rsidRDefault="00C017C5" w:rsidP="00F7462B">
      <w:pPr>
        <w:spacing w:line="240" w:lineRule="atLeast"/>
        <w:ind w:firstLine="0"/>
        <w:rPr>
          <w:rFonts w:ascii="SimSun" w:hAnsi="SimSun" w:cs="SimSun"/>
          <w:sz w:val="24"/>
        </w:rPr>
      </w:pPr>
    </w:p>
    <w:p w14:paraId="2063F78F" w14:textId="2329D5B8" w:rsidR="00031C7C" w:rsidRDefault="00031C7C" w:rsidP="00031C7C">
      <w:pPr>
        <w:spacing w:line="240" w:lineRule="atLeast"/>
        <w:ind w:left="480" w:firstLine="360"/>
        <w:jc w:val="left"/>
        <w:rPr>
          <w:rFonts w:ascii="SimSun" w:hAnsi="SimSun" w:cs="SimSun"/>
          <w:sz w:val="24"/>
        </w:rPr>
      </w:pPr>
      <w:r>
        <w:rPr>
          <w:rFonts w:ascii="SimSun" w:hAnsi="SimSun" w:cs="SimSun" w:hint="eastAsia"/>
          <w:sz w:val="24"/>
        </w:rPr>
        <w:t>钟控RS为下降沿出发</w:t>
      </w:r>
    </w:p>
    <w:tbl>
      <w:tblPr>
        <w:tblStyle w:val="TableGrid"/>
        <w:tblW w:w="0" w:type="auto"/>
        <w:tblInd w:w="480" w:type="dxa"/>
        <w:tblLook w:val="04A0" w:firstRow="1" w:lastRow="0" w:firstColumn="1" w:lastColumn="0" w:noHBand="0" w:noVBand="1"/>
      </w:tblPr>
      <w:tblGrid>
        <w:gridCol w:w="1944"/>
        <w:gridCol w:w="1945"/>
        <w:gridCol w:w="1973"/>
        <w:gridCol w:w="1954"/>
      </w:tblGrid>
      <w:tr w:rsidR="00031C7C" w14:paraId="4BB79898" w14:textId="77777777" w:rsidTr="00031C7C">
        <w:tc>
          <w:tcPr>
            <w:tcW w:w="2074" w:type="dxa"/>
          </w:tcPr>
          <w:p w14:paraId="4A16F95A" w14:textId="11CF4D06" w:rsidR="00031C7C" w:rsidRDefault="00031C7C" w:rsidP="00181F98">
            <w:pPr>
              <w:spacing w:line="240" w:lineRule="atLeast"/>
              <w:ind w:firstLine="0"/>
              <w:jc w:val="center"/>
              <w:rPr>
                <w:rFonts w:ascii="SimSun" w:hAnsi="SimSun" w:cs="SimSun" w:hint="eastAsia"/>
                <w:sz w:val="24"/>
              </w:rPr>
            </w:pPr>
            <w:r>
              <w:rPr>
                <w:rFonts w:ascii="SimSun" w:hAnsi="SimSun" w:cs="SimSun" w:hint="eastAsia"/>
                <w:sz w:val="24"/>
              </w:rPr>
              <w:t>R</w:t>
            </w:r>
          </w:p>
        </w:tc>
        <w:tc>
          <w:tcPr>
            <w:tcW w:w="2074" w:type="dxa"/>
          </w:tcPr>
          <w:p w14:paraId="6E68D5B9" w14:textId="4801D52D" w:rsidR="00031C7C" w:rsidRDefault="00031C7C" w:rsidP="00181F98">
            <w:pPr>
              <w:spacing w:line="240" w:lineRule="atLeast"/>
              <w:ind w:firstLine="0"/>
              <w:jc w:val="center"/>
              <w:rPr>
                <w:rFonts w:ascii="SimSun" w:hAnsi="SimSun" w:cs="SimSun" w:hint="eastAsia"/>
                <w:sz w:val="24"/>
              </w:rPr>
            </w:pPr>
            <w:r>
              <w:rPr>
                <w:rFonts w:ascii="SimSun" w:hAnsi="SimSun" w:cs="SimSun" w:hint="eastAsia"/>
                <w:sz w:val="24"/>
              </w:rPr>
              <w:t>S</w:t>
            </w:r>
          </w:p>
        </w:tc>
        <w:tc>
          <w:tcPr>
            <w:tcW w:w="2074" w:type="dxa"/>
          </w:tcPr>
          <w:p w14:paraId="46DC06DA" w14:textId="08EE4E84" w:rsidR="00031C7C" w:rsidRDefault="00031C7C" w:rsidP="00181F98">
            <w:pPr>
              <w:spacing w:line="240" w:lineRule="atLeast"/>
              <w:ind w:firstLine="0"/>
              <w:jc w:val="center"/>
              <w:rPr>
                <w:rFonts w:ascii="SimSun" w:hAnsi="SimSun" w:cs="SimSun" w:hint="eastAsia"/>
                <w:sz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SimSun"/>
                        <w:sz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SimSun" w:hint="eastAsia"/>
                        <w:sz w:val="24"/>
                      </w:rPr>
                      <m:t>Q</m:t>
                    </m:r>
                  </m:e>
                  <m:sup>
                    <m:r>
                      <w:rPr>
                        <w:rFonts w:ascii="Cambria Math" w:hAnsi="Cambria Math" w:cs="SimSun" w:hint="eastAsia"/>
                        <w:sz w:val="24"/>
                      </w:rPr>
                      <m:t>n</m:t>
                    </m:r>
                    <m:r>
                      <w:rPr>
                        <w:rFonts w:ascii="Cambria Math" w:hAnsi="Cambria Math" w:cs="SimSun"/>
                        <w:sz w:val="24"/>
                      </w:rPr>
                      <m:t>+1</m:t>
                    </m:r>
                  </m:sup>
                </m:sSup>
              </m:oMath>
            </m:oMathPara>
          </w:p>
        </w:tc>
        <w:tc>
          <w:tcPr>
            <w:tcW w:w="2074" w:type="dxa"/>
          </w:tcPr>
          <w:p w14:paraId="01FFC1B9" w14:textId="576261F6" w:rsidR="00031C7C" w:rsidRDefault="00031C7C" w:rsidP="00181F98">
            <w:pPr>
              <w:spacing w:line="240" w:lineRule="atLeast"/>
              <w:ind w:firstLine="0"/>
              <w:jc w:val="center"/>
              <w:rPr>
                <w:rFonts w:ascii="SimSun" w:hAnsi="SimSun" w:cs="SimSun" w:hint="eastAsia"/>
                <w:sz w:val="24"/>
              </w:rPr>
            </w:pPr>
            <w:r>
              <w:rPr>
                <w:rFonts w:ascii="SimSun" w:hAnsi="SimSun" w:cs="SimSun" w:hint="eastAsia"/>
                <w:sz w:val="24"/>
              </w:rPr>
              <w:t>逻辑功能</w:t>
            </w:r>
          </w:p>
        </w:tc>
      </w:tr>
      <w:tr w:rsidR="00031C7C" w14:paraId="7F5720B8" w14:textId="77777777" w:rsidTr="00031C7C">
        <w:tc>
          <w:tcPr>
            <w:tcW w:w="2074" w:type="dxa"/>
          </w:tcPr>
          <w:p w14:paraId="5D65D683" w14:textId="7454F268" w:rsidR="00031C7C" w:rsidRDefault="00031C7C" w:rsidP="00181F98">
            <w:pPr>
              <w:spacing w:line="240" w:lineRule="atLeast"/>
              <w:ind w:firstLine="0"/>
              <w:jc w:val="center"/>
              <w:rPr>
                <w:rFonts w:ascii="SimSun" w:hAnsi="SimSun" w:cs="SimSun" w:hint="eastAsia"/>
                <w:sz w:val="24"/>
              </w:rPr>
            </w:pPr>
            <w:r>
              <w:rPr>
                <w:rFonts w:ascii="SimSun" w:hAnsi="SimSun" w:cs="SimSun"/>
                <w:sz w:val="24"/>
              </w:rPr>
              <w:t>1</w:t>
            </w:r>
          </w:p>
        </w:tc>
        <w:tc>
          <w:tcPr>
            <w:tcW w:w="2074" w:type="dxa"/>
          </w:tcPr>
          <w:p w14:paraId="26E34186" w14:textId="79E46A07" w:rsidR="00031C7C" w:rsidRDefault="00031C7C" w:rsidP="00181F98">
            <w:pPr>
              <w:spacing w:line="240" w:lineRule="atLeast"/>
              <w:ind w:firstLine="0"/>
              <w:jc w:val="center"/>
              <w:rPr>
                <w:rFonts w:ascii="SimSun" w:hAnsi="SimSun" w:cs="SimSun" w:hint="eastAsia"/>
                <w:sz w:val="24"/>
              </w:rPr>
            </w:pPr>
            <w:r>
              <w:rPr>
                <w:rFonts w:ascii="SimSun" w:hAnsi="SimSun" w:cs="SimSun"/>
                <w:sz w:val="24"/>
              </w:rPr>
              <w:t>0</w:t>
            </w:r>
          </w:p>
        </w:tc>
        <w:tc>
          <w:tcPr>
            <w:tcW w:w="2074" w:type="dxa"/>
          </w:tcPr>
          <w:p w14:paraId="775574AA" w14:textId="1E8C83C4" w:rsidR="00031C7C" w:rsidRDefault="00031C7C" w:rsidP="00181F98">
            <w:pPr>
              <w:spacing w:line="240" w:lineRule="atLeast"/>
              <w:ind w:firstLine="0"/>
              <w:jc w:val="center"/>
              <w:rPr>
                <w:rFonts w:ascii="SimSun" w:hAnsi="SimSun" w:cs="SimSun" w:hint="eastAsia"/>
                <w:sz w:val="24"/>
              </w:rPr>
            </w:pPr>
            <w:r>
              <w:rPr>
                <w:rFonts w:ascii="SimSun" w:hAnsi="SimSun" w:cs="SimSun"/>
                <w:sz w:val="24"/>
              </w:rPr>
              <w:t>0</w:t>
            </w:r>
          </w:p>
        </w:tc>
        <w:tc>
          <w:tcPr>
            <w:tcW w:w="2074" w:type="dxa"/>
          </w:tcPr>
          <w:p w14:paraId="2469866F" w14:textId="049613A3" w:rsidR="00031C7C" w:rsidRDefault="00031C7C" w:rsidP="00181F98">
            <w:pPr>
              <w:spacing w:line="240" w:lineRule="atLeast"/>
              <w:ind w:firstLine="0"/>
              <w:jc w:val="center"/>
              <w:rPr>
                <w:rFonts w:ascii="SimSun" w:hAnsi="SimSun" w:cs="SimSun" w:hint="eastAsia"/>
                <w:sz w:val="24"/>
              </w:rPr>
            </w:pPr>
            <w:r>
              <w:rPr>
                <w:rFonts w:ascii="SimSun" w:hAnsi="SimSun" w:cs="SimSun" w:hint="eastAsia"/>
                <w:sz w:val="24"/>
              </w:rPr>
              <w:t>置0</w:t>
            </w:r>
          </w:p>
        </w:tc>
      </w:tr>
      <w:tr w:rsidR="00031C7C" w14:paraId="743BE7AC" w14:textId="77777777" w:rsidTr="00031C7C">
        <w:tc>
          <w:tcPr>
            <w:tcW w:w="2074" w:type="dxa"/>
          </w:tcPr>
          <w:p w14:paraId="4C8F2F39" w14:textId="0C7C1628" w:rsidR="00031C7C" w:rsidRDefault="00031C7C" w:rsidP="00181F98">
            <w:pPr>
              <w:spacing w:line="240" w:lineRule="atLeast"/>
              <w:ind w:firstLine="0"/>
              <w:jc w:val="center"/>
              <w:rPr>
                <w:rFonts w:ascii="SimSun" w:hAnsi="SimSun" w:cs="SimSun" w:hint="eastAsia"/>
                <w:sz w:val="24"/>
              </w:rPr>
            </w:pPr>
            <w:r>
              <w:rPr>
                <w:rFonts w:ascii="SimSun" w:hAnsi="SimSun" w:cs="SimSun"/>
                <w:sz w:val="24"/>
              </w:rPr>
              <w:t>0</w:t>
            </w:r>
          </w:p>
        </w:tc>
        <w:tc>
          <w:tcPr>
            <w:tcW w:w="2074" w:type="dxa"/>
          </w:tcPr>
          <w:p w14:paraId="2C138BA1" w14:textId="0F6AAA04" w:rsidR="00031C7C" w:rsidRDefault="00031C7C" w:rsidP="00181F98">
            <w:pPr>
              <w:spacing w:line="240" w:lineRule="atLeast"/>
              <w:ind w:firstLine="0"/>
              <w:jc w:val="center"/>
              <w:rPr>
                <w:rFonts w:ascii="SimSun" w:hAnsi="SimSun" w:cs="SimSun" w:hint="eastAsia"/>
                <w:sz w:val="24"/>
              </w:rPr>
            </w:pPr>
            <w:r>
              <w:rPr>
                <w:rFonts w:ascii="SimSun" w:hAnsi="SimSun" w:cs="SimSun"/>
                <w:sz w:val="24"/>
              </w:rPr>
              <w:t>1</w:t>
            </w:r>
          </w:p>
        </w:tc>
        <w:tc>
          <w:tcPr>
            <w:tcW w:w="2074" w:type="dxa"/>
          </w:tcPr>
          <w:p w14:paraId="04E064E0" w14:textId="0A0918C0" w:rsidR="00031C7C" w:rsidRDefault="00031C7C" w:rsidP="00181F98">
            <w:pPr>
              <w:spacing w:line="240" w:lineRule="atLeast"/>
              <w:ind w:firstLine="0"/>
              <w:jc w:val="center"/>
              <w:rPr>
                <w:rFonts w:ascii="SimSun" w:hAnsi="SimSun" w:cs="SimSun" w:hint="eastAsia"/>
                <w:sz w:val="24"/>
              </w:rPr>
            </w:pPr>
            <w:r>
              <w:rPr>
                <w:rFonts w:ascii="SimSun" w:hAnsi="SimSun" w:cs="SimSun"/>
                <w:sz w:val="24"/>
              </w:rPr>
              <w:t>1</w:t>
            </w:r>
          </w:p>
        </w:tc>
        <w:tc>
          <w:tcPr>
            <w:tcW w:w="2074" w:type="dxa"/>
          </w:tcPr>
          <w:p w14:paraId="2F8AA07F" w14:textId="17DB3C97" w:rsidR="00031C7C" w:rsidRDefault="00031C7C" w:rsidP="00181F98">
            <w:pPr>
              <w:spacing w:line="240" w:lineRule="atLeast"/>
              <w:ind w:firstLine="0"/>
              <w:jc w:val="center"/>
              <w:rPr>
                <w:rFonts w:ascii="SimSun" w:hAnsi="SimSun" w:cs="SimSun" w:hint="eastAsia"/>
                <w:sz w:val="24"/>
              </w:rPr>
            </w:pPr>
            <w:r>
              <w:rPr>
                <w:rFonts w:ascii="SimSun" w:hAnsi="SimSun" w:cs="SimSun" w:hint="eastAsia"/>
                <w:sz w:val="24"/>
              </w:rPr>
              <w:t>置1</w:t>
            </w:r>
          </w:p>
        </w:tc>
      </w:tr>
      <w:tr w:rsidR="00031C7C" w14:paraId="1B5FF57F" w14:textId="77777777" w:rsidTr="00031C7C">
        <w:tc>
          <w:tcPr>
            <w:tcW w:w="2074" w:type="dxa"/>
          </w:tcPr>
          <w:p w14:paraId="3933B2E3" w14:textId="50B027E6" w:rsidR="00031C7C" w:rsidRDefault="00031C7C" w:rsidP="00181F98">
            <w:pPr>
              <w:spacing w:line="240" w:lineRule="atLeast"/>
              <w:ind w:firstLine="0"/>
              <w:jc w:val="center"/>
              <w:rPr>
                <w:rFonts w:ascii="SimSun" w:hAnsi="SimSun" w:cs="SimSun" w:hint="eastAsia"/>
                <w:sz w:val="24"/>
              </w:rPr>
            </w:pPr>
            <w:r>
              <w:rPr>
                <w:rFonts w:ascii="SimSun" w:hAnsi="SimSun" w:cs="SimSun"/>
                <w:sz w:val="24"/>
              </w:rPr>
              <w:t>0</w:t>
            </w:r>
          </w:p>
        </w:tc>
        <w:tc>
          <w:tcPr>
            <w:tcW w:w="2074" w:type="dxa"/>
          </w:tcPr>
          <w:p w14:paraId="0F627C9E" w14:textId="10F7817E" w:rsidR="00031C7C" w:rsidRDefault="00031C7C" w:rsidP="00181F98">
            <w:pPr>
              <w:spacing w:line="240" w:lineRule="atLeast"/>
              <w:ind w:firstLine="0"/>
              <w:jc w:val="center"/>
              <w:rPr>
                <w:rFonts w:ascii="SimSun" w:hAnsi="SimSun" w:cs="SimSun" w:hint="eastAsia"/>
                <w:sz w:val="24"/>
              </w:rPr>
            </w:pPr>
            <w:r>
              <w:rPr>
                <w:rFonts w:ascii="SimSun" w:hAnsi="SimSun" w:cs="SimSun"/>
                <w:sz w:val="24"/>
              </w:rPr>
              <w:t>0</w:t>
            </w:r>
          </w:p>
        </w:tc>
        <w:tc>
          <w:tcPr>
            <w:tcW w:w="2074" w:type="dxa"/>
          </w:tcPr>
          <w:p w14:paraId="50537E2F" w14:textId="3236DE7C" w:rsidR="00031C7C" w:rsidRDefault="00031C7C" w:rsidP="00181F98">
            <w:pPr>
              <w:spacing w:line="240" w:lineRule="atLeast"/>
              <w:ind w:firstLine="0"/>
              <w:jc w:val="center"/>
              <w:rPr>
                <w:rFonts w:ascii="SimSun" w:hAnsi="SimSun" w:cs="SimSun" w:hint="eastAsia"/>
                <w:sz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SimSun"/>
                        <w:sz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SimSun" w:hint="eastAsia"/>
                        <w:sz w:val="24"/>
                      </w:rPr>
                      <m:t>Q</m:t>
                    </m:r>
                  </m:e>
                  <m:sup>
                    <m:r>
                      <w:rPr>
                        <w:rFonts w:ascii="Cambria Math" w:hAnsi="Cambria Math" w:cs="SimSun" w:hint="eastAsia"/>
                        <w:sz w:val="24"/>
                      </w:rPr>
                      <m:t>n</m:t>
                    </m:r>
                  </m:sup>
                </m:sSup>
              </m:oMath>
            </m:oMathPara>
          </w:p>
        </w:tc>
        <w:tc>
          <w:tcPr>
            <w:tcW w:w="2074" w:type="dxa"/>
          </w:tcPr>
          <w:p w14:paraId="2E1CA12D" w14:textId="207DA37B" w:rsidR="00031C7C" w:rsidRDefault="00031C7C" w:rsidP="00181F98">
            <w:pPr>
              <w:spacing w:line="240" w:lineRule="atLeast"/>
              <w:ind w:firstLine="0"/>
              <w:jc w:val="center"/>
              <w:rPr>
                <w:rFonts w:ascii="SimSun" w:hAnsi="SimSun" w:cs="SimSun" w:hint="eastAsia"/>
                <w:sz w:val="24"/>
              </w:rPr>
            </w:pPr>
            <w:r>
              <w:rPr>
                <w:rFonts w:ascii="SimSun" w:hAnsi="SimSun" w:cs="SimSun" w:hint="eastAsia"/>
                <w:sz w:val="24"/>
              </w:rPr>
              <w:t>保持</w:t>
            </w:r>
          </w:p>
        </w:tc>
      </w:tr>
      <w:tr w:rsidR="00031C7C" w14:paraId="3A864505" w14:textId="77777777" w:rsidTr="00031C7C">
        <w:tc>
          <w:tcPr>
            <w:tcW w:w="2074" w:type="dxa"/>
          </w:tcPr>
          <w:p w14:paraId="4B59BAD0" w14:textId="0EF57855" w:rsidR="00031C7C" w:rsidRDefault="00031C7C" w:rsidP="00181F98">
            <w:pPr>
              <w:spacing w:line="240" w:lineRule="atLeast"/>
              <w:ind w:firstLine="0"/>
              <w:jc w:val="center"/>
              <w:rPr>
                <w:rFonts w:ascii="SimSun" w:hAnsi="SimSun" w:cs="SimSun" w:hint="eastAsia"/>
                <w:sz w:val="24"/>
              </w:rPr>
            </w:pPr>
            <w:r>
              <w:rPr>
                <w:rFonts w:ascii="SimSun" w:hAnsi="SimSun" w:cs="SimSun"/>
                <w:sz w:val="24"/>
              </w:rPr>
              <w:t>1</w:t>
            </w:r>
          </w:p>
        </w:tc>
        <w:tc>
          <w:tcPr>
            <w:tcW w:w="2074" w:type="dxa"/>
          </w:tcPr>
          <w:p w14:paraId="4C60A7CF" w14:textId="7A1615C3" w:rsidR="00031C7C" w:rsidRDefault="00031C7C" w:rsidP="00181F98">
            <w:pPr>
              <w:spacing w:line="240" w:lineRule="atLeast"/>
              <w:ind w:firstLine="0"/>
              <w:jc w:val="center"/>
              <w:rPr>
                <w:rFonts w:ascii="SimSun" w:hAnsi="SimSun" w:cs="SimSun" w:hint="eastAsia"/>
                <w:sz w:val="24"/>
              </w:rPr>
            </w:pPr>
            <w:r>
              <w:rPr>
                <w:rFonts w:ascii="SimSun" w:hAnsi="SimSun" w:cs="SimSun"/>
                <w:sz w:val="24"/>
              </w:rPr>
              <w:t>1</w:t>
            </w:r>
          </w:p>
        </w:tc>
        <w:tc>
          <w:tcPr>
            <w:tcW w:w="2074" w:type="dxa"/>
          </w:tcPr>
          <w:p w14:paraId="33129FC5" w14:textId="06D99166" w:rsidR="00031C7C" w:rsidRDefault="00031C7C" w:rsidP="00181F98">
            <w:pPr>
              <w:spacing w:line="240" w:lineRule="atLeast"/>
              <w:ind w:firstLine="0"/>
              <w:jc w:val="center"/>
              <w:rPr>
                <w:rFonts w:ascii="SimSun" w:hAnsi="SimSun" w:cs="SimSun" w:hint="eastAsia"/>
                <w:sz w:val="24"/>
              </w:rPr>
            </w:pPr>
            <w:r>
              <w:rPr>
                <w:rFonts w:ascii="SimSun" w:hAnsi="SimSun" w:cs="SimSun" w:hint="eastAsia"/>
                <w:sz w:val="24"/>
              </w:rPr>
              <w:t>不定</w:t>
            </w:r>
          </w:p>
        </w:tc>
        <w:tc>
          <w:tcPr>
            <w:tcW w:w="2074" w:type="dxa"/>
          </w:tcPr>
          <w:p w14:paraId="6C880DCC" w14:textId="35EBF58E" w:rsidR="00031C7C" w:rsidRDefault="00031C7C" w:rsidP="00181F98">
            <w:pPr>
              <w:spacing w:line="240" w:lineRule="atLeast"/>
              <w:ind w:firstLine="0"/>
              <w:jc w:val="center"/>
              <w:rPr>
                <w:rFonts w:ascii="SimSun" w:hAnsi="SimSun" w:cs="SimSun" w:hint="eastAsia"/>
                <w:sz w:val="24"/>
              </w:rPr>
            </w:pPr>
            <w:r>
              <w:rPr>
                <w:rFonts w:ascii="SimSun" w:hAnsi="SimSun" w:cs="SimSun" w:hint="eastAsia"/>
                <w:sz w:val="24"/>
              </w:rPr>
              <w:t>不允许</w:t>
            </w:r>
          </w:p>
        </w:tc>
      </w:tr>
    </w:tbl>
    <w:p w14:paraId="16F8B230" w14:textId="77777777" w:rsidR="00031C7C" w:rsidRPr="009F5414" w:rsidRDefault="00031C7C" w:rsidP="00031C7C">
      <w:pPr>
        <w:spacing w:line="240" w:lineRule="atLeast"/>
        <w:ind w:left="480" w:firstLine="360"/>
        <w:jc w:val="left"/>
        <w:rPr>
          <w:rFonts w:ascii="SimSun" w:hAnsi="SimSun" w:cs="SimSun" w:hint="eastAsia"/>
          <w:sz w:val="24"/>
        </w:rPr>
      </w:pPr>
    </w:p>
    <w:p w14:paraId="0C5E2551" w14:textId="77777777" w:rsidR="00DC42FD" w:rsidRDefault="00E231A4" w:rsidP="001F6A38">
      <w:pPr>
        <w:numPr>
          <w:ilvl w:val="0"/>
          <w:numId w:val="8"/>
        </w:numPr>
        <w:spacing w:line="240" w:lineRule="atLeast"/>
        <w:rPr>
          <w:rFonts w:ascii="SimSun" w:hAnsi="SimSun" w:cs="SimSun"/>
          <w:sz w:val="24"/>
        </w:rPr>
      </w:pPr>
      <w:r w:rsidRPr="009F5414">
        <w:rPr>
          <w:rFonts w:ascii="SimSun" w:hAnsi="SimSun" w:cs="SimSun" w:hint="eastAsia"/>
          <w:sz w:val="24"/>
        </w:rPr>
        <w:t>实验结论</w:t>
      </w:r>
    </w:p>
    <w:p w14:paraId="46FD9CAA" w14:textId="7E3ED362" w:rsidR="00DC3B08" w:rsidRDefault="00181F98" w:rsidP="00DC3B08">
      <w:pPr>
        <w:spacing w:line="240" w:lineRule="atLeast"/>
        <w:ind w:left="420"/>
        <w:rPr>
          <w:rFonts w:ascii="SimSun" w:hAnsi="SimSun" w:cs="SimSun" w:hint="eastAsia"/>
          <w:sz w:val="24"/>
        </w:rPr>
      </w:pPr>
      <w:r>
        <w:rPr>
          <w:rFonts w:ascii="SimSun" w:hAnsi="SimSun" w:cs="SimSun" w:hint="eastAsia"/>
          <w:sz w:val="24"/>
        </w:rPr>
        <w:t>两种RS触发器实现功能与要求相符。</w:t>
      </w:r>
    </w:p>
    <w:p w14:paraId="64AD2C98" w14:textId="6FFB10E5" w:rsidR="00534A70" w:rsidRDefault="00534A70" w:rsidP="00DC3B08">
      <w:pPr>
        <w:spacing w:line="240" w:lineRule="atLeast"/>
        <w:ind w:left="420"/>
        <w:rPr>
          <w:rFonts w:ascii="SimSun" w:hAnsi="SimSun" w:cs="SimSun"/>
          <w:sz w:val="24"/>
        </w:rPr>
      </w:pPr>
    </w:p>
    <w:p w14:paraId="0DC42299" w14:textId="386FEF5F" w:rsidR="00683808" w:rsidRDefault="00683808" w:rsidP="00DC3B08">
      <w:pPr>
        <w:spacing w:line="240" w:lineRule="atLeast"/>
        <w:ind w:left="420"/>
        <w:rPr>
          <w:rFonts w:ascii="SimSun" w:hAnsi="SimSun" w:cs="SimSun"/>
          <w:sz w:val="24"/>
        </w:rPr>
      </w:pPr>
    </w:p>
    <w:p w14:paraId="393ED44C" w14:textId="3A6337B5" w:rsidR="00683808" w:rsidRDefault="00683808" w:rsidP="00DC3B08">
      <w:pPr>
        <w:spacing w:line="240" w:lineRule="atLeast"/>
        <w:ind w:left="420"/>
        <w:rPr>
          <w:rFonts w:ascii="SimSun" w:hAnsi="SimSun" w:cs="SimSun"/>
          <w:sz w:val="24"/>
        </w:rPr>
      </w:pPr>
    </w:p>
    <w:p w14:paraId="0B5CFB44" w14:textId="09201162" w:rsidR="00683808" w:rsidRDefault="00683808" w:rsidP="00DC3B08">
      <w:pPr>
        <w:spacing w:line="240" w:lineRule="atLeast"/>
        <w:ind w:left="420"/>
        <w:rPr>
          <w:rFonts w:ascii="SimSun" w:hAnsi="SimSun" w:cs="SimSun"/>
          <w:sz w:val="24"/>
        </w:rPr>
      </w:pPr>
    </w:p>
    <w:p w14:paraId="2E47A07D" w14:textId="77777777" w:rsidR="00683808" w:rsidRDefault="00683808" w:rsidP="00DC3B08">
      <w:pPr>
        <w:spacing w:line="240" w:lineRule="atLeast"/>
        <w:ind w:left="420"/>
        <w:rPr>
          <w:rFonts w:ascii="SimSun" w:hAnsi="SimSun" w:cs="SimSun"/>
          <w:sz w:val="24"/>
        </w:rPr>
      </w:pPr>
    </w:p>
    <w:p w14:paraId="26F87C68" w14:textId="77777777" w:rsidR="00181F98" w:rsidRPr="00683808" w:rsidRDefault="001F6A38" w:rsidP="00181F98">
      <w:pPr>
        <w:spacing w:line="240" w:lineRule="atLeast"/>
        <w:ind w:firstLine="0"/>
        <w:rPr>
          <w:rFonts w:ascii="SimSun" w:hAnsi="SimSun" w:cs="SimSun"/>
          <w:b/>
          <w:sz w:val="28"/>
        </w:rPr>
      </w:pPr>
      <w:r w:rsidRPr="00683808">
        <w:rPr>
          <w:rFonts w:ascii="SimSun" w:hAnsi="SimSun" w:cs="SimSun" w:hint="eastAsia"/>
          <w:b/>
          <w:sz w:val="28"/>
        </w:rPr>
        <w:t>2．</w:t>
      </w:r>
      <w:r w:rsidR="009F5414" w:rsidRPr="00683808">
        <w:rPr>
          <w:rFonts w:ascii="SimSun" w:hAnsi="SimSun" w:cs="SimSun" w:hint="eastAsia"/>
          <w:b/>
          <w:sz w:val="28"/>
        </w:rPr>
        <w:t>实验任务</w:t>
      </w:r>
      <w:r w:rsidR="0000546D" w:rsidRPr="00683808">
        <w:rPr>
          <w:rFonts w:ascii="SimSun" w:hAnsi="SimSun" w:cs="SimSun" w:hint="eastAsia"/>
          <w:b/>
          <w:sz w:val="28"/>
        </w:rPr>
        <w:t>二</w:t>
      </w:r>
      <w:r w:rsidR="00DC3B08" w:rsidRPr="00683808">
        <w:rPr>
          <w:rFonts w:ascii="SimSun" w:hAnsi="SimSun" w:cs="SimSun"/>
          <w:b/>
          <w:sz w:val="28"/>
        </w:rPr>
        <w:t xml:space="preserve">: </w:t>
      </w:r>
    </w:p>
    <w:p w14:paraId="41326BC5" w14:textId="55F15937" w:rsidR="00181F98" w:rsidRPr="00683808" w:rsidRDefault="00181F98" w:rsidP="00181F98">
      <w:pPr>
        <w:spacing w:line="240" w:lineRule="atLeast"/>
        <w:ind w:left="300"/>
        <w:rPr>
          <w:rFonts w:ascii="SimSun" w:hAnsi="SimSun" w:cs="SimSun"/>
          <w:b/>
          <w:bCs/>
          <w:sz w:val="28"/>
        </w:rPr>
      </w:pPr>
      <w:r w:rsidRPr="00683808">
        <w:rPr>
          <w:rFonts w:ascii="SimSun" w:hAnsi="SimSun" w:cs="SimSun" w:hint="eastAsia"/>
          <w:b/>
          <w:bCs/>
          <w:sz w:val="28"/>
        </w:rPr>
        <w:lastRenderedPageBreak/>
        <w:t>测试74</w:t>
      </w:r>
      <w:r w:rsidRPr="00683808">
        <w:rPr>
          <w:rFonts w:ascii="SimSun" w:hAnsi="SimSun" w:cs="SimSun"/>
          <w:b/>
          <w:bCs/>
          <w:sz w:val="28"/>
        </w:rPr>
        <w:t>LS112</w:t>
      </w:r>
      <w:r w:rsidRPr="00683808">
        <w:rPr>
          <w:rFonts w:ascii="SimSun" w:hAnsi="SimSun" w:cs="SimSun" w:hint="eastAsia"/>
          <w:b/>
          <w:bCs/>
          <w:sz w:val="28"/>
        </w:rPr>
        <w:t>的异步置位和复位功能。</w:t>
      </w:r>
    </w:p>
    <w:p w14:paraId="4DA0B2E3" w14:textId="151C0F55" w:rsidR="00181F98" w:rsidRPr="00683808" w:rsidRDefault="00181F98" w:rsidP="00181F98">
      <w:pPr>
        <w:spacing w:line="240" w:lineRule="atLeast"/>
        <w:ind w:left="720" w:firstLine="0"/>
        <w:rPr>
          <w:rFonts w:ascii="SimSun" w:hAnsi="SimSun" w:cs="SimSun"/>
          <w:b/>
          <w:bCs/>
          <w:sz w:val="28"/>
        </w:rPr>
      </w:pPr>
      <w:r w:rsidRPr="00181F98">
        <w:rPr>
          <w:rFonts w:ascii="SimSun" w:hAnsi="SimSun" w:cs="SimSun" w:hint="eastAsia"/>
          <w:b/>
          <w:bCs/>
          <w:sz w:val="28"/>
        </w:rPr>
        <w:t>用开关作为</w:t>
      </w:r>
      <w:r w:rsidRPr="00181F98">
        <w:rPr>
          <w:rFonts w:ascii="SimSun" w:hAnsi="SimSun" w:cs="SimSun"/>
          <w:b/>
          <w:bCs/>
          <w:sz w:val="28"/>
        </w:rPr>
        <w:t>CP</w:t>
      </w:r>
      <w:r w:rsidRPr="00181F98">
        <w:rPr>
          <w:rFonts w:ascii="SimSun" w:hAnsi="SimSun" w:cs="SimSun" w:hint="eastAsia"/>
          <w:b/>
          <w:bCs/>
          <w:sz w:val="28"/>
        </w:rPr>
        <w:t>输入，测试</w:t>
      </w:r>
      <w:r w:rsidRPr="00181F98">
        <w:rPr>
          <w:rFonts w:ascii="SimSun" w:hAnsi="SimSun" w:cs="SimSun"/>
          <w:b/>
          <w:bCs/>
          <w:sz w:val="28"/>
        </w:rPr>
        <w:t>JK</w:t>
      </w:r>
      <w:r w:rsidRPr="00181F98">
        <w:rPr>
          <w:rFonts w:ascii="SimSun" w:hAnsi="SimSun" w:cs="SimSun" w:hint="eastAsia"/>
          <w:b/>
          <w:bCs/>
          <w:sz w:val="28"/>
        </w:rPr>
        <w:t>触发器的外部逻辑功能。</w:t>
      </w:r>
    </w:p>
    <w:p w14:paraId="1E6DB4D9" w14:textId="77777777" w:rsidR="00181F98" w:rsidRPr="00181F98" w:rsidRDefault="00181F98" w:rsidP="00181F98">
      <w:pPr>
        <w:spacing w:line="240" w:lineRule="atLeast"/>
        <w:ind w:left="720" w:firstLine="0"/>
        <w:rPr>
          <w:rFonts w:ascii="SimSun" w:hAnsi="SimSun" w:cs="SimSun"/>
          <w:b/>
          <w:bCs/>
          <w:sz w:val="28"/>
        </w:rPr>
      </w:pPr>
      <w:r w:rsidRPr="00181F98">
        <w:rPr>
          <w:rFonts w:ascii="SimSun" w:hAnsi="SimSun" w:cs="SimSun" w:hint="eastAsia"/>
          <w:b/>
          <w:bCs/>
          <w:sz w:val="28"/>
        </w:rPr>
        <w:t>用74</w:t>
      </w:r>
      <w:r w:rsidRPr="00181F98">
        <w:rPr>
          <w:rFonts w:ascii="SimSun" w:hAnsi="SimSun" w:cs="SimSun"/>
          <w:b/>
          <w:bCs/>
          <w:sz w:val="28"/>
        </w:rPr>
        <w:t>LS112</w:t>
      </w:r>
      <w:r w:rsidRPr="00181F98">
        <w:rPr>
          <w:rFonts w:ascii="SimSun" w:hAnsi="SimSun" w:cs="SimSun" w:hint="eastAsia"/>
          <w:b/>
          <w:bCs/>
          <w:sz w:val="28"/>
        </w:rPr>
        <w:t>实现</w:t>
      </w:r>
      <w:r w:rsidRPr="00181F98">
        <w:rPr>
          <w:rFonts w:ascii="SimSun" w:hAnsi="SimSun" w:cs="SimSun"/>
          <w:b/>
          <w:bCs/>
          <w:sz w:val="28"/>
        </w:rPr>
        <w:t>T</w:t>
      </w:r>
      <w:r w:rsidRPr="00181F98">
        <w:rPr>
          <w:rFonts w:ascii="SimSun" w:hAnsi="SimSun" w:cs="SimSun" w:hint="eastAsia"/>
          <w:b/>
          <w:bCs/>
          <w:sz w:val="28"/>
        </w:rPr>
        <w:t>触发器和</w:t>
      </w:r>
      <w:r w:rsidRPr="00181F98">
        <w:rPr>
          <w:rFonts w:ascii="SimSun" w:hAnsi="SimSun" w:cs="SimSun"/>
          <w:b/>
          <w:bCs/>
          <w:sz w:val="28"/>
        </w:rPr>
        <w:t>D</w:t>
      </w:r>
      <w:r w:rsidRPr="00181F98">
        <w:rPr>
          <w:rFonts w:ascii="SimSun" w:hAnsi="SimSun" w:cs="SimSun" w:hint="eastAsia"/>
          <w:b/>
          <w:bCs/>
          <w:sz w:val="28"/>
        </w:rPr>
        <w:t>触发器，并分别测试其外部逻辑功能。</w:t>
      </w:r>
    </w:p>
    <w:p w14:paraId="390978D7" w14:textId="4DE3D61E" w:rsidR="00840478" w:rsidRPr="009F5414" w:rsidRDefault="00840478" w:rsidP="00F7462B">
      <w:pPr>
        <w:spacing w:line="240" w:lineRule="atLeast"/>
        <w:ind w:firstLine="0"/>
        <w:rPr>
          <w:rFonts w:ascii="SimSun" w:hAnsi="SimSun" w:cs="SimSun" w:hint="eastAsia"/>
          <w:sz w:val="24"/>
        </w:rPr>
      </w:pPr>
    </w:p>
    <w:p w14:paraId="06818436" w14:textId="0CE4A49E" w:rsidR="001F6A38" w:rsidRDefault="001F6A38" w:rsidP="001F6A38">
      <w:pPr>
        <w:numPr>
          <w:ilvl w:val="0"/>
          <w:numId w:val="10"/>
        </w:numPr>
        <w:spacing w:line="240" w:lineRule="atLeast"/>
        <w:rPr>
          <w:rFonts w:ascii="SimSun" w:hAnsi="SimSun" w:cs="SimSun"/>
          <w:sz w:val="24"/>
        </w:rPr>
      </w:pPr>
      <w:r w:rsidRPr="009F5414">
        <w:rPr>
          <w:rFonts w:ascii="SimSun" w:hAnsi="SimSun" w:cs="SimSun" w:hint="eastAsia"/>
          <w:sz w:val="24"/>
        </w:rPr>
        <w:t>实验现象</w:t>
      </w:r>
    </w:p>
    <w:p w14:paraId="3A8C06A2" w14:textId="77777777" w:rsidR="00683808" w:rsidRDefault="00683808" w:rsidP="00683808">
      <w:pPr>
        <w:spacing w:line="240" w:lineRule="atLeast"/>
        <w:ind w:left="900" w:firstLine="0"/>
        <w:rPr>
          <w:rFonts w:ascii="SimSun" w:hAnsi="SimSun" w:cs="SimSun"/>
          <w:sz w:val="24"/>
        </w:rPr>
      </w:pPr>
    </w:p>
    <w:p w14:paraId="26CCCF14" w14:textId="76D2F053" w:rsidR="00840478" w:rsidRDefault="003276DA" w:rsidP="00840478">
      <w:pPr>
        <w:spacing w:line="240" w:lineRule="atLeast"/>
        <w:rPr>
          <w:rFonts w:ascii="SimSun" w:hAnsi="SimSun" w:cs="SimSun"/>
          <w:sz w:val="24"/>
        </w:rPr>
      </w:pPr>
      <w:r>
        <w:rPr>
          <w:rFonts w:ascii="SimSun" w:hAnsi="SimSun" w:cs="SimSun" w:hint="eastAsia"/>
          <w:sz w:val="24"/>
        </w:rPr>
        <w:t>JK</w:t>
      </w:r>
      <w:r w:rsidR="00F7462B">
        <w:rPr>
          <w:rFonts w:ascii="SimSun" w:hAnsi="SimSun" w:cs="SimSun" w:hint="eastAsia"/>
          <w:sz w:val="24"/>
        </w:rPr>
        <w:t>触发器</w:t>
      </w:r>
    </w:p>
    <w:p w14:paraId="21756CCC" w14:textId="7C2E720D" w:rsidR="00840478" w:rsidRDefault="00031C7C" w:rsidP="003276DA">
      <w:pPr>
        <w:spacing w:line="240" w:lineRule="atLeast"/>
        <w:ind w:firstLine="0"/>
        <w:jc w:val="center"/>
        <w:rPr>
          <w:rFonts w:ascii="SimSun" w:hAnsi="SimSun" w:cs="SimSun"/>
          <w:sz w:val="24"/>
        </w:rPr>
      </w:pPr>
      <w:r>
        <w:rPr>
          <w:rFonts w:ascii="SimSun" w:hAnsi="SimSun" w:cs="SimSun"/>
          <w:noProof/>
          <w:sz w:val="24"/>
        </w:rPr>
        <w:drawing>
          <wp:inline distT="0" distB="0" distL="0" distR="0" wp14:anchorId="54F54033" wp14:editId="7BDDA0FF">
            <wp:extent cx="2268340" cy="1275907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431DA85ECBA87BE8905DDB19B2890D8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4642" cy="1296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imSun" w:hAnsi="SimSun" w:cs="SimSun"/>
          <w:noProof/>
          <w:sz w:val="24"/>
        </w:rPr>
        <w:drawing>
          <wp:inline distT="0" distB="0" distL="0" distR="0" wp14:anchorId="1CDA68C4" wp14:editId="71870B98">
            <wp:extent cx="2310809" cy="1299795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0AAED0EDDC50F08C08812B5111312BB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0778" cy="1311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101D9" w14:textId="6B2A9281" w:rsidR="00840478" w:rsidRDefault="00031C7C" w:rsidP="005D2FFA">
      <w:pPr>
        <w:spacing w:line="240" w:lineRule="atLeast"/>
        <w:ind w:left="900" w:firstLine="0"/>
        <w:rPr>
          <w:rFonts w:ascii="SimSun" w:hAnsi="SimSun" w:cs="SimSun"/>
          <w:sz w:val="24"/>
        </w:rPr>
      </w:pPr>
      <w:r>
        <w:rPr>
          <w:rFonts w:ascii="SimSun" w:hAnsi="SimSun" w:cs="SimSun" w:hint="eastAsia"/>
          <w:sz w:val="24"/>
        </w:rPr>
        <w:t xml:space="preserve"> </w:t>
      </w:r>
      <w:r>
        <w:rPr>
          <w:rFonts w:ascii="SimSun" w:hAnsi="SimSun" w:cs="SimSun"/>
          <w:sz w:val="24"/>
        </w:rPr>
        <w:t xml:space="preserve">       </w:t>
      </w:r>
      <w:r>
        <w:rPr>
          <w:rFonts w:ascii="SimSun" w:hAnsi="SimSun" w:cs="SimSun" w:hint="eastAsia"/>
          <w:sz w:val="24"/>
        </w:rPr>
        <w:t>置0</w:t>
      </w:r>
      <w:r>
        <w:rPr>
          <w:rFonts w:ascii="SimSun" w:hAnsi="SimSun" w:cs="SimSun"/>
          <w:sz w:val="24"/>
        </w:rPr>
        <w:t xml:space="preserve">                             </w:t>
      </w:r>
      <w:r>
        <w:rPr>
          <w:rFonts w:ascii="SimSun" w:hAnsi="SimSun" w:cs="SimSun" w:hint="eastAsia"/>
          <w:sz w:val="24"/>
        </w:rPr>
        <w:t>翻转</w:t>
      </w:r>
    </w:p>
    <w:p w14:paraId="39939FE4" w14:textId="40C36455" w:rsidR="00840478" w:rsidRDefault="00031C7C" w:rsidP="003276DA">
      <w:pPr>
        <w:spacing w:line="240" w:lineRule="atLeast"/>
        <w:ind w:firstLine="0"/>
        <w:jc w:val="center"/>
        <w:rPr>
          <w:rFonts w:ascii="SimSun" w:hAnsi="SimSun" w:cs="SimSun"/>
          <w:sz w:val="24"/>
        </w:rPr>
      </w:pPr>
      <w:r>
        <w:rPr>
          <w:rFonts w:ascii="SimSun" w:hAnsi="SimSun" w:cs="SimSun"/>
          <w:noProof/>
          <w:sz w:val="24"/>
        </w:rPr>
        <w:drawing>
          <wp:inline distT="0" distB="0" distL="0" distR="0" wp14:anchorId="1B5D0F19" wp14:editId="7844E2FA">
            <wp:extent cx="2309567" cy="1299096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CD09728AD76D258C8C0F1E144DF2654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3869" cy="13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imSun" w:hAnsi="SimSun" w:cs="SimSun"/>
          <w:noProof/>
          <w:sz w:val="24"/>
        </w:rPr>
        <w:drawing>
          <wp:inline distT="0" distB="0" distL="0" distR="0" wp14:anchorId="33FAC07A" wp14:editId="09F0FC5D">
            <wp:extent cx="2328421" cy="130970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B0CFA3BDB4513D28CEA29DF703B5840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848" cy="1417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55318" w14:textId="4BA46B19" w:rsidR="00840478" w:rsidRDefault="00031C7C" w:rsidP="005D2FFA">
      <w:pPr>
        <w:spacing w:line="240" w:lineRule="atLeast"/>
        <w:ind w:left="900" w:firstLine="0"/>
        <w:rPr>
          <w:rFonts w:ascii="SimSun" w:hAnsi="SimSun" w:cs="SimSun"/>
          <w:sz w:val="24"/>
        </w:rPr>
      </w:pPr>
      <w:r>
        <w:rPr>
          <w:rFonts w:ascii="SimSun" w:hAnsi="SimSun" w:cs="SimSun" w:hint="eastAsia"/>
          <w:sz w:val="24"/>
        </w:rPr>
        <w:t xml:space="preserve"> </w:t>
      </w:r>
      <w:r>
        <w:rPr>
          <w:rFonts w:ascii="SimSun" w:hAnsi="SimSun" w:cs="SimSun"/>
          <w:sz w:val="24"/>
        </w:rPr>
        <w:t xml:space="preserve">         </w:t>
      </w:r>
      <w:r>
        <w:rPr>
          <w:rFonts w:ascii="SimSun" w:hAnsi="SimSun" w:cs="SimSun" w:hint="eastAsia"/>
          <w:sz w:val="24"/>
        </w:rPr>
        <w:t>置1</w:t>
      </w:r>
      <w:r>
        <w:rPr>
          <w:rFonts w:ascii="SimSun" w:hAnsi="SimSun" w:cs="SimSun"/>
          <w:sz w:val="24"/>
        </w:rPr>
        <w:t xml:space="preserve">                            </w:t>
      </w:r>
      <w:r>
        <w:rPr>
          <w:rFonts w:ascii="SimSun" w:hAnsi="SimSun" w:cs="SimSun" w:hint="eastAsia"/>
          <w:sz w:val="24"/>
        </w:rPr>
        <w:t>保持</w:t>
      </w:r>
      <w:r>
        <w:rPr>
          <w:rFonts w:ascii="SimSun" w:hAnsi="SimSun" w:cs="SimSun"/>
          <w:sz w:val="24"/>
        </w:rPr>
        <w:t xml:space="preserve">  </w:t>
      </w:r>
    </w:p>
    <w:p w14:paraId="03F775A5" w14:textId="2F98359C" w:rsidR="004B6344" w:rsidRDefault="004B6344" w:rsidP="005D2FFA">
      <w:pPr>
        <w:spacing w:line="240" w:lineRule="atLeast"/>
        <w:ind w:left="900" w:firstLine="0"/>
        <w:rPr>
          <w:rFonts w:ascii="SimSun" w:hAnsi="SimSun" w:cs="SimSun"/>
          <w:sz w:val="24"/>
        </w:rPr>
      </w:pPr>
    </w:p>
    <w:p w14:paraId="7D4D64F4" w14:textId="1D26E931" w:rsidR="003276DA" w:rsidRDefault="003276DA" w:rsidP="005D2FFA">
      <w:pPr>
        <w:spacing w:line="240" w:lineRule="atLeast"/>
        <w:ind w:left="900" w:firstLine="0"/>
        <w:rPr>
          <w:rFonts w:ascii="SimSun" w:hAnsi="SimSun" w:cs="SimSun"/>
          <w:sz w:val="24"/>
        </w:rPr>
      </w:pPr>
    </w:p>
    <w:p w14:paraId="78CCBCB6" w14:textId="7E03DF8E" w:rsidR="003276DA" w:rsidRDefault="003276DA" w:rsidP="005D2FFA">
      <w:pPr>
        <w:spacing w:line="240" w:lineRule="atLeast"/>
        <w:ind w:left="900" w:firstLine="0"/>
        <w:rPr>
          <w:rFonts w:ascii="SimSun" w:hAnsi="SimSun" w:cs="SimSun" w:hint="eastAsia"/>
          <w:sz w:val="24"/>
        </w:rPr>
      </w:pPr>
      <w:r>
        <w:rPr>
          <w:rFonts w:ascii="SimSun" w:hAnsi="SimSun" w:cs="SimSun" w:hint="eastAsia"/>
          <w:sz w:val="24"/>
        </w:rPr>
        <w:t>T触发器</w:t>
      </w:r>
    </w:p>
    <w:p w14:paraId="12A4BC13" w14:textId="75A44577" w:rsidR="003276DA" w:rsidRDefault="003276DA" w:rsidP="003276DA">
      <w:pPr>
        <w:spacing w:line="240" w:lineRule="atLeast"/>
        <w:ind w:firstLine="0"/>
        <w:jc w:val="center"/>
        <w:rPr>
          <w:rFonts w:ascii="SimSun" w:hAnsi="SimSun" w:cs="SimSun"/>
          <w:sz w:val="24"/>
        </w:rPr>
      </w:pPr>
      <w:r>
        <w:rPr>
          <w:rFonts w:ascii="SimSun" w:hAnsi="SimSun" w:cs="SimSun"/>
          <w:noProof/>
          <w:sz w:val="24"/>
        </w:rPr>
        <w:drawing>
          <wp:inline distT="0" distB="0" distL="0" distR="0" wp14:anchorId="55EFE2EA" wp14:editId="455247DF">
            <wp:extent cx="2351877" cy="13228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9ACE537C1E6220FCEC6C85928C4B430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8488" cy="1382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imSun" w:hAnsi="SimSun" w:cs="SimSun"/>
          <w:noProof/>
          <w:sz w:val="24"/>
        </w:rPr>
        <w:drawing>
          <wp:inline distT="0" distB="0" distL="0" distR="0" wp14:anchorId="31E95786" wp14:editId="1F48314E">
            <wp:extent cx="2340722" cy="1316621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6EE49D8C67A7EB50419F3107F4D41CD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8558" cy="1337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9E23D" w14:textId="698BF36A" w:rsidR="003276DA" w:rsidRDefault="003276DA" w:rsidP="003276DA">
      <w:pPr>
        <w:spacing w:line="240" w:lineRule="atLeast"/>
        <w:ind w:firstLine="0"/>
        <w:jc w:val="center"/>
        <w:rPr>
          <w:rFonts w:ascii="SimSun" w:hAnsi="SimSun" w:cs="SimSun"/>
          <w:sz w:val="24"/>
        </w:rPr>
      </w:pPr>
    </w:p>
    <w:p w14:paraId="390621D8" w14:textId="301DE312" w:rsidR="003276DA" w:rsidRDefault="003276DA" w:rsidP="003276DA">
      <w:pPr>
        <w:spacing w:line="240" w:lineRule="atLeast"/>
        <w:ind w:left="420"/>
        <w:rPr>
          <w:rFonts w:ascii="SimSun" w:hAnsi="SimSun" w:cs="SimSun"/>
          <w:sz w:val="24"/>
        </w:rPr>
      </w:pPr>
      <w:r>
        <w:rPr>
          <w:rFonts w:ascii="SimSun" w:hAnsi="SimSun" w:cs="SimSun" w:hint="eastAsia"/>
          <w:sz w:val="24"/>
        </w:rPr>
        <w:t>D触发器</w:t>
      </w:r>
    </w:p>
    <w:p w14:paraId="025A3099" w14:textId="119B9A03" w:rsidR="003276DA" w:rsidRDefault="003276DA" w:rsidP="003276DA">
      <w:pPr>
        <w:spacing w:line="240" w:lineRule="atLeast"/>
        <w:ind w:firstLine="0"/>
        <w:jc w:val="center"/>
        <w:rPr>
          <w:rFonts w:ascii="SimSun" w:hAnsi="SimSun" w:cs="SimSun"/>
          <w:sz w:val="24"/>
        </w:rPr>
      </w:pPr>
      <w:r>
        <w:rPr>
          <w:rFonts w:ascii="SimSun" w:hAnsi="SimSun" w:cs="SimSun"/>
          <w:noProof/>
          <w:sz w:val="24"/>
        </w:rPr>
        <w:lastRenderedPageBreak/>
        <w:drawing>
          <wp:inline distT="0" distB="0" distL="0" distR="0" wp14:anchorId="0C74C953" wp14:editId="6347ED5C">
            <wp:extent cx="2299855" cy="1293633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816461D24C07233D709E36D94F988594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4764" cy="131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imSun" w:hAnsi="SimSun" w:cs="SimSun"/>
          <w:noProof/>
          <w:sz w:val="24"/>
        </w:rPr>
        <w:drawing>
          <wp:inline distT="0" distB="0" distL="0" distR="0" wp14:anchorId="197021B6" wp14:editId="381B1031">
            <wp:extent cx="2334419" cy="1313076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1C4143FDAF1D81B2EC85005209446E2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7072" cy="132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33EA2" w14:textId="1AC1ADDD" w:rsidR="001F6A38" w:rsidRDefault="001F6A38" w:rsidP="001F6A38">
      <w:pPr>
        <w:numPr>
          <w:ilvl w:val="0"/>
          <w:numId w:val="10"/>
        </w:numPr>
        <w:spacing w:line="240" w:lineRule="atLeast"/>
        <w:rPr>
          <w:rFonts w:ascii="SimSun" w:hAnsi="SimSun" w:cs="SimSun"/>
          <w:sz w:val="24"/>
        </w:rPr>
      </w:pPr>
      <w:r w:rsidRPr="009F5414">
        <w:rPr>
          <w:rFonts w:ascii="SimSun" w:hAnsi="SimSun" w:cs="SimSun" w:hint="eastAsia"/>
          <w:sz w:val="24"/>
        </w:rPr>
        <w:t>数据记录、分析与处理</w:t>
      </w:r>
    </w:p>
    <w:p w14:paraId="6F63BEBC" w14:textId="77777777" w:rsidR="00840478" w:rsidRDefault="00840478" w:rsidP="00C7638E">
      <w:pPr>
        <w:spacing w:line="240" w:lineRule="atLeast"/>
        <w:ind w:left="480" w:firstLine="0"/>
        <w:rPr>
          <w:rFonts w:ascii="SimSun" w:hAnsi="SimSun" w:cs="SimSun" w:hint="eastAsia"/>
          <w:sz w:val="24"/>
        </w:rPr>
      </w:pPr>
    </w:p>
    <w:p w14:paraId="498E2CC9" w14:textId="77777777" w:rsidR="00683808" w:rsidRDefault="00683808" w:rsidP="00683808">
      <w:pPr>
        <w:ind w:firstLine="720"/>
        <w:jc w:val="center"/>
        <w:rPr>
          <w:b/>
          <w:bCs/>
        </w:rPr>
      </w:pPr>
      <m:oMath>
        <m:sSup>
          <m:sSupPr>
            <m:ctrlPr>
              <w:rPr>
                <w:rFonts w:ascii="Cambria Math" w:hAnsi="Cambria Math"/>
                <w:b/>
                <w:b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hint="eastAsia"/>
              </w:rPr>
              <m:t>Ｑ</m:t>
            </m:r>
            <m:ctrlPr>
              <w:rPr>
                <w:rFonts w:ascii="Cambria Math" w:hAnsi="Cambria Math" w:hint="eastAsia"/>
                <w:b/>
                <w:bCs/>
              </w:rPr>
            </m:ctrlPr>
          </m:e>
          <m:sup>
            <m:r>
              <m:rPr>
                <m:sty m:val="bi"/>
              </m:rPr>
              <w:rPr>
                <w:rFonts w:ascii="Cambria Math" w:hAnsi="Cambria Math" w:hint="eastAsia"/>
              </w:rPr>
              <m:t>n</m:t>
            </m:r>
            <m:r>
              <m:rPr>
                <m:sty m:val="bi"/>
              </m:rPr>
              <w:rPr>
                <w:rFonts w:ascii="Cambria Math" w:hAnsi="Cambria Math"/>
              </w:rPr>
              <m:t>+1</m:t>
            </m:r>
          </m:sup>
        </m:sSup>
      </m:oMath>
      <w:r w:rsidRPr="009870DC">
        <w:rPr>
          <w:rFonts w:hint="eastAsia"/>
          <w:b/>
          <w:bCs/>
        </w:rPr>
        <w:t>＝Ｊ</w:t>
      </w:r>
      <m:oMath>
        <m:acc>
          <m:accPr>
            <m:chr m:val="̅"/>
            <m:ctrlPr>
              <w:rPr>
                <w:rFonts w:ascii="Cambria Math" w:hAnsi="Cambria Math"/>
                <w:b/>
                <w:bCs/>
              </w:rPr>
            </m:ctrlPr>
          </m:accPr>
          <m:e>
            <m:sSup>
              <m:sSupPr>
                <m:ctrlPr>
                  <w:rPr>
                    <w:rFonts w:ascii="Cambria Math" w:hAnsi="Cambria Math"/>
                    <w:b/>
                    <w:bCs/>
                  </w:rPr>
                </m:ctrlPr>
              </m:sSupPr>
              <m:e>
                <m:r>
                  <m:rPr>
                    <m:sty m:val="b"/>
                  </m:rPr>
                  <w:rPr>
                    <w:rFonts w:ascii="Cambria Math" w:hAnsi="Cambria Math" w:hint="eastAsia"/>
                  </w:rPr>
                  <m:t>Ｑ</m:t>
                </m:r>
                <m:ctrlPr>
                  <w:rPr>
                    <w:rFonts w:ascii="Cambria Math" w:hAnsi="Cambria Math" w:hint="eastAsia"/>
                    <w:b/>
                    <w:bCs/>
                  </w:rPr>
                </m:ctrlPr>
              </m:e>
              <m:sup>
                <m:r>
                  <m:rPr>
                    <m:sty m:val="bi"/>
                  </m:rPr>
                  <w:rPr>
                    <w:rFonts w:ascii="Cambria Math" w:hAnsi="Cambria Math" w:hint="eastAsia"/>
                  </w:rPr>
                  <m:t>n</m:t>
                </m:r>
              </m:sup>
            </m:sSup>
          </m:e>
        </m:acc>
      </m:oMath>
      <w:r w:rsidRPr="009870DC">
        <w:rPr>
          <w:rFonts w:hint="eastAsia"/>
          <w:b/>
          <w:bCs/>
        </w:rPr>
        <w:t>＋</w:t>
      </w:r>
      <m:oMath>
        <m:acc>
          <m:accPr>
            <m:chr m:val="̅"/>
            <m:ctrlPr>
              <w:rPr>
                <w:rFonts w:ascii="Cambria Math" w:hAnsi="Cambria Math"/>
                <w:b/>
                <w:bCs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hint="eastAsia"/>
              </w:rPr>
              <m:t>Ｋ</m:t>
            </m:r>
          </m:e>
        </m:acc>
        <m:sSup>
          <m:sSupPr>
            <m:ctrlPr>
              <w:rPr>
                <w:rFonts w:ascii="Cambria Math" w:hAnsi="Cambria Math"/>
                <w:b/>
                <w:b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hint="eastAsia"/>
              </w:rPr>
              <m:t>Ｑ</m:t>
            </m:r>
            <m:ctrlPr>
              <w:rPr>
                <w:rFonts w:ascii="Cambria Math" w:hAnsi="Cambria Math" w:hint="eastAsia"/>
                <w:b/>
                <w:bCs/>
              </w:rPr>
            </m:ctrlPr>
          </m:e>
          <m:sup>
            <m:r>
              <m:rPr>
                <m:sty m:val="bi"/>
              </m:rPr>
              <w:rPr>
                <w:rFonts w:ascii="Cambria Math" w:hAnsi="Cambria Math" w:hint="eastAsia"/>
              </w:rPr>
              <m:t>n</m:t>
            </m:r>
          </m:sup>
        </m:sSup>
      </m:oMath>
    </w:p>
    <w:p w14:paraId="49683563" w14:textId="77777777" w:rsidR="00683808" w:rsidRDefault="00683808" w:rsidP="00683808">
      <w:pPr>
        <w:ind w:left="720"/>
        <w:jc w:val="center"/>
        <w:rPr>
          <w:b/>
          <w:bCs/>
        </w:rPr>
      </w:pPr>
      <m:oMath>
        <m:sSup>
          <m:sSupPr>
            <m:ctrlPr>
              <w:rPr>
                <w:rFonts w:ascii="Cambria Math" w:hAnsi="Cambria Math"/>
                <w:b/>
                <w:b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hint="eastAsia"/>
              </w:rPr>
              <m:t>Ｑ</m:t>
            </m:r>
            <m:ctrlPr>
              <w:rPr>
                <w:rFonts w:ascii="Cambria Math" w:hAnsi="Cambria Math" w:hint="eastAsia"/>
                <w:b/>
                <w:bCs/>
              </w:rPr>
            </m:ctrlPr>
          </m:e>
          <m:sup>
            <m:r>
              <m:rPr>
                <m:sty m:val="bi"/>
              </m:rPr>
              <w:rPr>
                <w:rFonts w:ascii="Cambria Math" w:hAnsi="Cambria Math" w:hint="eastAsia"/>
              </w:rPr>
              <m:t>n</m:t>
            </m:r>
            <m:r>
              <m:rPr>
                <m:sty m:val="bi"/>
              </m:rPr>
              <w:rPr>
                <w:rFonts w:ascii="Cambria Math" w:hAnsi="Cambria Math"/>
              </w:rPr>
              <m:t>+1</m:t>
            </m:r>
          </m:sup>
        </m:sSup>
      </m:oMath>
      <w:r w:rsidRPr="009870DC">
        <w:rPr>
          <w:rFonts w:hint="eastAsia"/>
          <w:b/>
          <w:bCs/>
        </w:rPr>
        <w:t>＝</w:t>
      </w:r>
      <m:oMath>
        <m:acc>
          <m:accPr>
            <m:chr m:val="̅"/>
            <m:ctrlPr>
              <w:rPr>
                <w:rFonts w:ascii="Cambria Math" w:hAnsi="Cambria Math"/>
                <w:b/>
                <w:bCs/>
              </w:rPr>
            </m:ctrlPr>
          </m:accPr>
          <m:e>
            <m:sSup>
              <m:sSupPr>
                <m:ctrlPr>
                  <w:rPr>
                    <w:rFonts w:ascii="Cambria Math" w:hAnsi="Cambria Math"/>
                    <w:b/>
                    <w:bCs/>
                  </w:rPr>
                </m:ctrlPr>
              </m:sSupPr>
              <m:e>
                <m:r>
                  <m:rPr>
                    <m:sty m:val="b"/>
                  </m:rPr>
                  <w:rPr>
                    <w:rFonts w:ascii="Cambria Math" w:hAnsi="Cambria Math" w:hint="eastAsia"/>
                  </w:rPr>
                  <m:t>Ｑ</m:t>
                </m:r>
                <m:ctrlPr>
                  <w:rPr>
                    <w:rFonts w:ascii="Cambria Math" w:hAnsi="Cambria Math" w:hint="eastAsia"/>
                    <w:b/>
                    <w:bCs/>
                  </w:rPr>
                </m:ctrlPr>
              </m:e>
              <m:sup>
                <m:r>
                  <m:rPr>
                    <m:sty m:val="bi"/>
                  </m:rPr>
                  <w:rPr>
                    <w:rFonts w:ascii="Cambria Math" w:hAnsi="Cambria Math" w:hint="eastAsia"/>
                  </w:rPr>
                  <m:t>n</m:t>
                </m:r>
              </m:sup>
            </m:sSup>
          </m:e>
        </m:acc>
      </m:oMath>
    </w:p>
    <w:p w14:paraId="3DD4FB85" w14:textId="77777777" w:rsidR="00683808" w:rsidRPr="009870DC" w:rsidRDefault="00683808" w:rsidP="00683808">
      <w:pPr>
        <w:ind w:firstLine="720"/>
        <w:jc w:val="center"/>
        <w:rPr>
          <w:b/>
          <w:bCs/>
        </w:rPr>
      </w:pPr>
      <w:r>
        <w:rPr>
          <w:rFonts w:hint="eastAsia"/>
          <w:b/>
          <w:bCs/>
        </w:rPr>
        <w:t>联立</w:t>
      </w:r>
      <m:oMath>
        <m:sSup>
          <m:sSupPr>
            <m:ctrlPr>
              <w:rPr>
                <w:rFonts w:ascii="Cambria Math" w:hAnsi="Cambria Math"/>
                <w:b/>
                <w:b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hint="eastAsia"/>
              </w:rPr>
              <m:t>Ｑ</m:t>
            </m:r>
            <m:ctrlPr>
              <w:rPr>
                <w:rFonts w:ascii="Cambria Math" w:hAnsi="Cambria Math" w:hint="eastAsia"/>
                <w:b/>
                <w:bCs/>
              </w:rPr>
            </m:ctrlPr>
          </m:e>
          <m:sup>
            <m:r>
              <m:rPr>
                <m:sty m:val="bi"/>
              </m:rPr>
              <w:rPr>
                <w:rFonts w:ascii="Cambria Math" w:hAnsi="Cambria Math" w:hint="eastAsia"/>
              </w:rPr>
              <m:t>n</m:t>
            </m:r>
            <m:r>
              <m:rPr>
                <m:sty m:val="bi"/>
              </m:rPr>
              <w:rPr>
                <w:rFonts w:ascii="Cambria Math" w:hAnsi="Cambria Math"/>
              </w:rPr>
              <m:t>+1</m:t>
            </m:r>
          </m:sup>
        </m:sSup>
      </m:oMath>
      <w:r w:rsidRPr="009870DC">
        <w:rPr>
          <w:rFonts w:hint="eastAsia"/>
          <w:b/>
          <w:bCs/>
        </w:rPr>
        <w:t>＝Ｊ</w:t>
      </w:r>
      <m:oMath>
        <m:acc>
          <m:accPr>
            <m:chr m:val="̅"/>
            <m:ctrlPr>
              <w:rPr>
                <w:rFonts w:ascii="Cambria Math" w:hAnsi="Cambria Math"/>
                <w:b/>
                <w:bCs/>
              </w:rPr>
            </m:ctrlPr>
          </m:accPr>
          <m:e>
            <m:sSup>
              <m:sSupPr>
                <m:ctrlPr>
                  <w:rPr>
                    <w:rFonts w:ascii="Cambria Math" w:hAnsi="Cambria Math"/>
                    <w:b/>
                    <w:bCs/>
                  </w:rPr>
                </m:ctrlPr>
              </m:sSupPr>
              <m:e>
                <m:r>
                  <m:rPr>
                    <m:sty m:val="b"/>
                  </m:rPr>
                  <w:rPr>
                    <w:rFonts w:ascii="Cambria Math" w:hAnsi="Cambria Math" w:hint="eastAsia"/>
                  </w:rPr>
                  <m:t>Ｑ</m:t>
                </m:r>
                <m:ctrlPr>
                  <w:rPr>
                    <w:rFonts w:ascii="Cambria Math" w:hAnsi="Cambria Math" w:hint="eastAsia"/>
                    <w:b/>
                    <w:bCs/>
                  </w:rPr>
                </m:ctrlPr>
              </m:e>
              <m:sup>
                <m:r>
                  <m:rPr>
                    <m:sty m:val="bi"/>
                  </m:rPr>
                  <w:rPr>
                    <w:rFonts w:ascii="Cambria Math" w:hAnsi="Cambria Math" w:hint="eastAsia"/>
                  </w:rPr>
                  <m:t>n</m:t>
                </m:r>
              </m:sup>
            </m:sSup>
          </m:e>
        </m:acc>
      </m:oMath>
      <w:r w:rsidRPr="009870DC">
        <w:rPr>
          <w:rFonts w:hint="eastAsia"/>
          <w:b/>
          <w:bCs/>
        </w:rPr>
        <w:t>＋</w:t>
      </w:r>
      <m:oMath>
        <m:acc>
          <m:accPr>
            <m:chr m:val="̅"/>
            <m:ctrlPr>
              <w:rPr>
                <w:rFonts w:ascii="Cambria Math" w:hAnsi="Cambria Math"/>
                <w:b/>
                <w:bCs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hint="eastAsia"/>
              </w:rPr>
              <m:t>Ｋ</m:t>
            </m:r>
          </m:e>
        </m:acc>
        <m:sSup>
          <m:sSupPr>
            <m:ctrlPr>
              <w:rPr>
                <w:rFonts w:ascii="Cambria Math" w:hAnsi="Cambria Math"/>
                <w:b/>
                <w:b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hint="eastAsia"/>
              </w:rPr>
              <m:t>Ｑ</m:t>
            </m:r>
            <m:ctrlPr>
              <w:rPr>
                <w:rFonts w:ascii="Cambria Math" w:hAnsi="Cambria Math" w:hint="eastAsia"/>
                <w:b/>
                <w:bCs/>
              </w:rPr>
            </m:ctrlPr>
          </m:e>
          <m:sup>
            <m:r>
              <m:rPr>
                <m:sty m:val="bi"/>
              </m:rPr>
              <w:rPr>
                <w:rFonts w:ascii="Cambria Math" w:hAnsi="Cambria Math" w:hint="eastAsia"/>
              </w:rPr>
              <m:t>n</m:t>
            </m:r>
          </m:sup>
        </m:sSup>
      </m:oMath>
      <w:r>
        <w:rPr>
          <w:rFonts w:hint="eastAsia"/>
          <w:b/>
          <w:bCs/>
        </w:rPr>
        <w:t>，得：</w:t>
      </w:r>
      <w:r w:rsidRPr="001F1E80">
        <w:rPr>
          <w:rFonts w:hint="eastAsia"/>
          <w:b/>
          <w:bCs/>
        </w:rPr>
        <w:t>Ｊ＝Ｋ＝</w:t>
      </w:r>
      <w:r w:rsidRPr="001F1E80">
        <w:rPr>
          <w:rFonts w:asciiTheme="minorEastAsia" w:hAnsiTheme="minorEastAsia" w:hint="eastAsia"/>
          <w:b/>
          <w:bCs/>
        </w:rPr>
        <w:t>T</w:t>
      </w:r>
    </w:p>
    <w:p w14:paraId="3CE34273" w14:textId="77777777" w:rsidR="00683808" w:rsidRDefault="00683808" w:rsidP="00683808">
      <w:pPr>
        <w:ind w:firstLine="720"/>
        <w:jc w:val="center"/>
        <w:rPr>
          <w:b/>
          <w:bCs/>
        </w:rPr>
      </w:pPr>
      <w:r w:rsidRPr="009870DC">
        <w:t>Q</w:t>
      </w:r>
      <w:r w:rsidRPr="009870DC">
        <w:rPr>
          <w:rFonts w:hint="eastAsia"/>
          <w:b/>
          <w:bCs/>
          <w:vertAlign w:val="superscript"/>
        </w:rPr>
        <w:t>ｎ＋１</w:t>
      </w:r>
      <w:r w:rsidRPr="009870DC">
        <w:rPr>
          <w:rFonts w:hint="eastAsia"/>
          <w:b/>
          <w:bCs/>
        </w:rPr>
        <w:t>＝Ｄ</w:t>
      </w:r>
    </w:p>
    <w:p w14:paraId="7579184E" w14:textId="77777777" w:rsidR="00683808" w:rsidRDefault="00683808" w:rsidP="00683808">
      <w:pPr>
        <w:ind w:firstLine="720"/>
        <w:jc w:val="center"/>
        <w:rPr>
          <w:b/>
          <w:bCs/>
        </w:rPr>
      </w:pPr>
      <w:r w:rsidRPr="009870DC">
        <w:rPr>
          <w:rFonts w:hint="eastAsia"/>
          <w:b/>
          <w:bCs/>
        </w:rPr>
        <w:t>Ｑ</w:t>
      </w:r>
      <w:r w:rsidRPr="009870DC">
        <w:rPr>
          <w:rFonts w:hint="eastAsia"/>
          <w:b/>
          <w:bCs/>
          <w:vertAlign w:val="superscript"/>
        </w:rPr>
        <w:t>ｎ＋１</w:t>
      </w:r>
      <w:r w:rsidRPr="009870DC">
        <w:rPr>
          <w:b/>
          <w:bCs/>
        </w:rPr>
        <w:t xml:space="preserve"> </w:t>
      </w:r>
      <w:r w:rsidRPr="009870DC">
        <w:rPr>
          <w:b/>
          <w:bCs/>
        </w:rPr>
        <w:t>＝Ｄ（Ｑ</w:t>
      </w:r>
      <w:r w:rsidRPr="009870DC">
        <w:rPr>
          <w:rFonts w:hint="eastAsia"/>
          <w:b/>
          <w:bCs/>
          <w:vertAlign w:val="superscript"/>
        </w:rPr>
        <w:t>ｎ</w:t>
      </w:r>
      <w:r w:rsidRPr="009870DC">
        <w:rPr>
          <w:rFonts w:hint="eastAsia"/>
          <w:b/>
          <w:bCs/>
        </w:rPr>
        <w:t>＋Ｑ</w:t>
      </w:r>
      <w:r w:rsidRPr="009870DC">
        <w:rPr>
          <w:rFonts w:hint="eastAsia"/>
          <w:b/>
          <w:bCs/>
          <w:vertAlign w:val="superscript"/>
        </w:rPr>
        <w:t>ｎ</w:t>
      </w:r>
      <w:r w:rsidRPr="009870DC">
        <w:rPr>
          <w:rFonts w:hint="eastAsia"/>
          <w:b/>
          <w:bCs/>
        </w:rPr>
        <w:t>）</w:t>
      </w:r>
    </w:p>
    <w:p w14:paraId="41A66312" w14:textId="77777777" w:rsidR="00683808" w:rsidRPr="009870DC" w:rsidRDefault="00683808" w:rsidP="00683808">
      <w:pPr>
        <w:ind w:firstLine="720"/>
        <w:jc w:val="center"/>
        <w:rPr>
          <w:b/>
          <w:bCs/>
        </w:rPr>
      </w:pPr>
      <w:r>
        <w:rPr>
          <w:rFonts w:hint="eastAsia"/>
          <w:b/>
          <w:bCs/>
        </w:rPr>
        <w:t>联立</w:t>
      </w:r>
      <m:oMath>
        <m:sSup>
          <m:sSupPr>
            <m:ctrlPr>
              <w:rPr>
                <w:rFonts w:ascii="Cambria Math" w:hAnsi="Cambria Math"/>
                <w:b/>
                <w:b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hint="eastAsia"/>
              </w:rPr>
              <m:t>Ｑ</m:t>
            </m:r>
            <m:ctrlPr>
              <w:rPr>
                <w:rFonts w:ascii="Cambria Math" w:hAnsi="Cambria Math" w:hint="eastAsia"/>
                <w:b/>
                <w:bCs/>
              </w:rPr>
            </m:ctrlPr>
          </m:e>
          <m:sup>
            <m:r>
              <m:rPr>
                <m:sty m:val="bi"/>
              </m:rPr>
              <w:rPr>
                <w:rFonts w:ascii="Cambria Math" w:hAnsi="Cambria Math" w:hint="eastAsia"/>
              </w:rPr>
              <m:t>n</m:t>
            </m:r>
            <m:r>
              <m:rPr>
                <m:sty m:val="bi"/>
              </m:rPr>
              <w:rPr>
                <w:rFonts w:ascii="Cambria Math" w:hAnsi="Cambria Math"/>
              </w:rPr>
              <m:t>+1</m:t>
            </m:r>
          </m:sup>
        </m:sSup>
      </m:oMath>
      <w:r w:rsidRPr="009870DC">
        <w:rPr>
          <w:rFonts w:hint="eastAsia"/>
          <w:b/>
          <w:bCs/>
        </w:rPr>
        <w:t>＝Ｊ</w:t>
      </w:r>
      <m:oMath>
        <m:acc>
          <m:accPr>
            <m:chr m:val="̅"/>
            <m:ctrlPr>
              <w:rPr>
                <w:rFonts w:ascii="Cambria Math" w:hAnsi="Cambria Math"/>
                <w:b/>
                <w:bCs/>
              </w:rPr>
            </m:ctrlPr>
          </m:accPr>
          <m:e>
            <m:sSup>
              <m:sSupPr>
                <m:ctrlPr>
                  <w:rPr>
                    <w:rFonts w:ascii="Cambria Math" w:hAnsi="Cambria Math"/>
                    <w:b/>
                    <w:bCs/>
                  </w:rPr>
                </m:ctrlPr>
              </m:sSupPr>
              <m:e>
                <m:r>
                  <m:rPr>
                    <m:sty m:val="b"/>
                  </m:rPr>
                  <w:rPr>
                    <w:rFonts w:ascii="Cambria Math" w:hAnsi="Cambria Math" w:hint="eastAsia"/>
                  </w:rPr>
                  <m:t>Ｑ</m:t>
                </m:r>
                <m:ctrlPr>
                  <w:rPr>
                    <w:rFonts w:ascii="Cambria Math" w:hAnsi="Cambria Math" w:hint="eastAsia"/>
                    <w:b/>
                    <w:bCs/>
                  </w:rPr>
                </m:ctrlPr>
              </m:e>
              <m:sup>
                <m:r>
                  <m:rPr>
                    <m:sty m:val="bi"/>
                  </m:rPr>
                  <w:rPr>
                    <w:rFonts w:ascii="Cambria Math" w:hAnsi="Cambria Math" w:hint="eastAsia"/>
                  </w:rPr>
                  <m:t>n</m:t>
                </m:r>
              </m:sup>
            </m:sSup>
          </m:e>
        </m:acc>
      </m:oMath>
      <w:r w:rsidRPr="009870DC">
        <w:rPr>
          <w:rFonts w:hint="eastAsia"/>
          <w:b/>
          <w:bCs/>
        </w:rPr>
        <w:t>＋</w:t>
      </w:r>
      <m:oMath>
        <m:acc>
          <m:accPr>
            <m:chr m:val="̅"/>
            <m:ctrlPr>
              <w:rPr>
                <w:rFonts w:ascii="Cambria Math" w:hAnsi="Cambria Math"/>
                <w:b/>
                <w:bCs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hint="eastAsia"/>
              </w:rPr>
              <m:t>Ｋ</m:t>
            </m:r>
          </m:e>
        </m:acc>
        <m:sSup>
          <m:sSupPr>
            <m:ctrlPr>
              <w:rPr>
                <w:rFonts w:ascii="Cambria Math" w:hAnsi="Cambria Math"/>
                <w:b/>
                <w:b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hint="eastAsia"/>
              </w:rPr>
              <m:t>Ｑ</m:t>
            </m:r>
            <m:ctrlPr>
              <w:rPr>
                <w:rFonts w:ascii="Cambria Math" w:hAnsi="Cambria Math" w:hint="eastAsia"/>
                <w:b/>
                <w:bCs/>
              </w:rPr>
            </m:ctrlPr>
          </m:e>
          <m:sup>
            <m:r>
              <m:rPr>
                <m:sty m:val="bi"/>
              </m:rPr>
              <w:rPr>
                <w:rFonts w:ascii="Cambria Math" w:hAnsi="Cambria Math" w:hint="eastAsia"/>
              </w:rPr>
              <m:t>n</m:t>
            </m:r>
          </m:sup>
        </m:sSup>
      </m:oMath>
      <w:r>
        <w:rPr>
          <w:rFonts w:hint="eastAsia"/>
          <w:b/>
          <w:bCs/>
        </w:rPr>
        <w:t>，得：</w:t>
      </w:r>
      <w:r w:rsidRPr="009870DC">
        <w:rPr>
          <w:rFonts w:hint="eastAsia"/>
          <w:b/>
          <w:bCs/>
        </w:rPr>
        <w:t>Ｊ＝Ｄ　　　Ｋ＝</w:t>
      </w:r>
      <m:oMath>
        <m:acc>
          <m:accPr>
            <m:chr m:val="̅"/>
            <m:ctrlPr>
              <w:rPr>
                <w:rFonts w:ascii="Cambria Math" w:hAnsi="Cambria Math"/>
                <w:b/>
                <w:bCs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hint="eastAsia"/>
              </w:rPr>
              <m:t>Ｄ</m:t>
            </m:r>
          </m:e>
        </m:acc>
      </m:oMath>
    </w:p>
    <w:p w14:paraId="5D3DB48D" w14:textId="77777777" w:rsidR="00FD4EE3" w:rsidRPr="00FD4EE3" w:rsidRDefault="00FD4EE3" w:rsidP="00FD4EE3">
      <w:pPr>
        <w:spacing w:line="240" w:lineRule="atLeast"/>
        <w:ind w:left="900" w:firstLine="0"/>
        <w:rPr>
          <w:rFonts w:ascii="SimSun" w:hAnsi="SimSun" w:cs="SimSun"/>
          <w:sz w:val="24"/>
        </w:rPr>
      </w:pPr>
    </w:p>
    <w:p w14:paraId="5C3DB8D9" w14:textId="5552DE0E" w:rsidR="001F6A38" w:rsidRDefault="001F6A38" w:rsidP="001F6A38">
      <w:pPr>
        <w:numPr>
          <w:ilvl w:val="0"/>
          <w:numId w:val="10"/>
        </w:numPr>
        <w:spacing w:line="240" w:lineRule="atLeast"/>
        <w:rPr>
          <w:rFonts w:ascii="SimSun" w:hAnsi="SimSun" w:cs="SimSun"/>
          <w:sz w:val="24"/>
        </w:rPr>
      </w:pPr>
      <w:r w:rsidRPr="009F5414">
        <w:rPr>
          <w:rFonts w:ascii="SimSun" w:hAnsi="SimSun" w:cs="SimSun" w:hint="eastAsia"/>
          <w:sz w:val="24"/>
        </w:rPr>
        <w:t>实验结论</w:t>
      </w:r>
    </w:p>
    <w:p w14:paraId="74D6F566" w14:textId="5B802FCD" w:rsidR="004B6344" w:rsidRPr="004B6344" w:rsidRDefault="00683808" w:rsidP="004B6344">
      <w:pPr>
        <w:pStyle w:val="ListParagraph"/>
        <w:spacing w:line="240" w:lineRule="atLeast"/>
        <w:ind w:left="900" w:firstLine="360"/>
        <w:rPr>
          <w:rFonts w:ascii="SimSun" w:hAnsi="SimSun" w:cs="SimSun" w:hint="eastAsia"/>
          <w:sz w:val="24"/>
        </w:rPr>
      </w:pPr>
      <w:r>
        <w:rPr>
          <w:rFonts w:ascii="SimSun" w:hAnsi="SimSun" w:cs="SimSun" w:hint="eastAsia"/>
          <w:sz w:val="24"/>
        </w:rPr>
        <w:t>JK触发器，T触发器，D触发器功能符合要求。</w:t>
      </w:r>
    </w:p>
    <w:p w14:paraId="671D9481" w14:textId="77777777" w:rsidR="004B6344" w:rsidRDefault="004B6344" w:rsidP="004B6344">
      <w:pPr>
        <w:spacing w:line="240" w:lineRule="atLeast"/>
        <w:ind w:left="480" w:firstLine="0"/>
        <w:rPr>
          <w:rFonts w:ascii="SimSun" w:hAnsi="SimSun" w:cs="SimSun"/>
          <w:sz w:val="24"/>
        </w:rPr>
      </w:pPr>
    </w:p>
    <w:p w14:paraId="5ADCA388" w14:textId="77777777" w:rsidR="00FD4EE3" w:rsidRPr="00FD4EE3" w:rsidRDefault="00FD4EE3" w:rsidP="00FD4EE3">
      <w:pPr>
        <w:spacing w:line="240" w:lineRule="atLeast"/>
        <w:jc w:val="center"/>
        <w:rPr>
          <w:rFonts w:ascii="SimSun" w:hAnsi="SimSun" w:cs="SimSun"/>
          <w:sz w:val="24"/>
        </w:rPr>
      </w:pPr>
    </w:p>
    <w:p w14:paraId="7F87BF59" w14:textId="77777777" w:rsidR="00683808" w:rsidRDefault="00683808" w:rsidP="00683808">
      <w:pPr>
        <w:rPr>
          <w:rFonts w:ascii="SimSun" w:hAnsi="SimSun" w:cs="SimSun"/>
          <w:b/>
          <w:sz w:val="28"/>
          <w:szCs w:val="28"/>
        </w:rPr>
      </w:pPr>
      <w:r>
        <w:rPr>
          <w:rFonts w:ascii="SimSun" w:hAnsi="SimSun" w:cs="SimSun"/>
          <w:b/>
          <w:sz w:val="28"/>
          <w:szCs w:val="28"/>
        </w:rPr>
        <w:t>3</w:t>
      </w:r>
      <w:r>
        <w:rPr>
          <w:rFonts w:ascii="SimSun" w:hAnsi="SimSun" w:cs="SimSun" w:hint="eastAsia"/>
          <w:b/>
          <w:sz w:val="28"/>
          <w:szCs w:val="28"/>
        </w:rPr>
        <w:t>．实验任务</w:t>
      </w:r>
      <w:r>
        <w:rPr>
          <w:rFonts w:ascii="SimSun" w:hAnsi="SimSun" w:cs="SimSun" w:hint="eastAsia"/>
          <w:b/>
          <w:sz w:val="28"/>
          <w:szCs w:val="28"/>
        </w:rPr>
        <w:t>三</w:t>
      </w:r>
      <w:r>
        <w:rPr>
          <w:rFonts w:ascii="SimSun" w:hAnsi="SimSun" w:cs="SimSun" w:hint="eastAsia"/>
          <w:b/>
          <w:sz w:val="28"/>
          <w:szCs w:val="28"/>
        </w:rPr>
        <w:t>：</w:t>
      </w:r>
    </w:p>
    <w:p w14:paraId="77EDD881" w14:textId="04DF247F" w:rsidR="00683808" w:rsidRDefault="00683808" w:rsidP="00AD1CDD">
      <w:pPr>
        <w:spacing w:line="192" w:lineRule="auto"/>
        <w:ind w:left="839" w:firstLine="0"/>
        <w:rPr>
          <w:rFonts w:ascii="SimSun" w:hAnsi="SimSun" w:cs="SimSun"/>
          <w:b/>
          <w:bCs/>
          <w:sz w:val="28"/>
          <w:szCs w:val="28"/>
        </w:rPr>
      </w:pPr>
      <w:r w:rsidRPr="00683808">
        <w:rPr>
          <w:rFonts w:ascii="SimSun" w:hAnsi="SimSun" w:cs="SimSun" w:hint="eastAsia"/>
          <w:b/>
          <w:bCs/>
          <w:sz w:val="28"/>
          <w:szCs w:val="28"/>
        </w:rPr>
        <w:t>用Quartus II中的软件仿真操作，仿真JK触发器的外部功能。分析仿真波形来研究JK触发器的逻辑功能。</w:t>
      </w:r>
    </w:p>
    <w:p w14:paraId="1297C5AE" w14:textId="633DEC0F" w:rsidR="00683808" w:rsidRDefault="00683808" w:rsidP="00AD1CDD">
      <w:pPr>
        <w:spacing w:line="192" w:lineRule="auto"/>
        <w:ind w:left="839" w:firstLine="0"/>
        <w:rPr>
          <w:rFonts w:ascii="SimSun" w:hAnsi="SimSun" w:cs="SimSun"/>
          <w:b/>
          <w:sz w:val="28"/>
          <w:szCs w:val="28"/>
        </w:rPr>
      </w:pPr>
      <w:r w:rsidRPr="00683808">
        <w:rPr>
          <w:rFonts w:ascii="SimSun" w:hAnsi="SimSun" w:cs="SimSun" w:hint="eastAsia"/>
          <w:b/>
          <w:sz w:val="28"/>
          <w:szCs w:val="28"/>
        </w:rPr>
        <w:t>设计用</w:t>
      </w:r>
      <w:r w:rsidRPr="00683808">
        <w:rPr>
          <w:rFonts w:ascii="SimSun" w:hAnsi="SimSun" w:cs="SimSun"/>
          <w:b/>
          <w:sz w:val="28"/>
          <w:szCs w:val="28"/>
        </w:rPr>
        <w:t>D</w:t>
      </w:r>
      <w:r w:rsidRPr="00683808">
        <w:rPr>
          <w:rFonts w:ascii="SimSun" w:hAnsi="SimSun" w:cs="SimSun" w:hint="eastAsia"/>
          <w:b/>
          <w:sz w:val="28"/>
          <w:szCs w:val="28"/>
        </w:rPr>
        <w:t>触发器实现</w:t>
      </w:r>
      <w:r w:rsidRPr="00683808">
        <w:rPr>
          <w:rFonts w:ascii="SimSun" w:hAnsi="SimSun" w:cs="SimSun"/>
          <w:b/>
          <w:sz w:val="28"/>
          <w:szCs w:val="28"/>
        </w:rPr>
        <w:t>JK</w:t>
      </w:r>
      <w:r w:rsidRPr="00683808">
        <w:rPr>
          <w:rFonts w:ascii="SimSun" w:hAnsi="SimSun" w:cs="SimSun" w:hint="eastAsia"/>
          <w:b/>
          <w:sz w:val="28"/>
          <w:szCs w:val="28"/>
        </w:rPr>
        <w:t>触发器的原理图，通过软件模拟后，下载到</w:t>
      </w:r>
      <w:r w:rsidRPr="00683808">
        <w:rPr>
          <w:rFonts w:ascii="SimSun" w:hAnsi="SimSun" w:cs="SimSun"/>
          <w:b/>
          <w:sz w:val="28"/>
          <w:szCs w:val="28"/>
        </w:rPr>
        <w:t>FPGA</w:t>
      </w:r>
      <w:r w:rsidRPr="00683808">
        <w:rPr>
          <w:rFonts w:ascii="SimSun" w:hAnsi="SimSun" w:cs="SimSun" w:hint="eastAsia"/>
          <w:b/>
          <w:sz w:val="28"/>
          <w:szCs w:val="28"/>
        </w:rPr>
        <w:t>上进行硬件测试。</w:t>
      </w:r>
    </w:p>
    <w:p w14:paraId="5995D476" w14:textId="77777777" w:rsidR="00AD1CDD" w:rsidRDefault="00AD1CDD" w:rsidP="00AD1CDD">
      <w:pPr>
        <w:ind w:left="840" w:firstLine="0"/>
        <w:rPr>
          <w:rFonts w:ascii="SimSun" w:hAnsi="SimSun" w:cs="SimSun" w:hint="eastAsia"/>
          <w:b/>
          <w:sz w:val="28"/>
          <w:szCs w:val="28"/>
        </w:rPr>
      </w:pPr>
    </w:p>
    <w:p w14:paraId="7A97C199" w14:textId="77777777" w:rsidR="00683808" w:rsidRDefault="00683808" w:rsidP="00683808">
      <w:pPr>
        <w:numPr>
          <w:ilvl w:val="0"/>
          <w:numId w:val="21"/>
        </w:numPr>
        <w:spacing w:line="240" w:lineRule="atLeast"/>
        <w:rPr>
          <w:rFonts w:ascii="SimSun" w:hAnsi="SimSun" w:cs="SimSun"/>
          <w:sz w:val="24"/>
        </w:rPr>
      </w:pPr>
      <w:r w:rsidRPr="009F5414">
        <w:rPr>
          <w:rFonts w:ascii="SimSun" w:hAnsi="SimSun" w:cs="SimSun" w:hint="eastAsia"/>
          <w:sz w:val="24"/>
        </w:rPr>
        <w:t>实验步骤</w:t>
      </w:r>
    </w:p>
    <w:p w14:paraId="160992C5" w14:textId="1854F1E1" w:rsidR="00683808" w:rsidRDefault="00AD1CDD" w:rsidP="00AD1CDD">
      <w:pPr>
        <w:spacing w:line="240" w:lineRule="atLeast"/>
        <w:ind w:firstLine="0"/>
        <w:jc w:val="center"/>
        <w:rPr>
          <w:rFonts w:ascii="SimSun" w:hAnsi="SimSun" w:cs="SimSun"/>
          <w:sz w:val="24"/>
        </w:rPr>
      </w:pPr>
      <w:r>
        <w:rPr>
          <w:noProof/>
        </w:rPr>
        <w:lastRenderedPageBreak/>
        <w:drawing>
          <wp:inline distT="0" distB="0" distL="0" distR="0" wp14:anchorId="4FCF02D3" wp14:editId="35FA6C3B">
            <wp:extent cx="2472775" cy="1704975"/>
            <wp:effectExtent l="0" t="0" r="3810" b="0"/>
            <wp:docPr id="41" name="Pictur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120" cy="1726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9F7DEEC" wp14:editId="51937A0A">
            <wp:extent cx="2508250" cy="1704975"/>
            <wp:effectExtent l="0" t="0" r="6350" b="0"/>
            <wp:docPr id="42" name="Pictur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1744" cy="1741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00C13" w14:textId="11C57BA2" w:rsidR="00AD1CDD" w:rsidRDefault="00AD1CDD" w:rsidP="00AD1CDD">
      <w:pPr>
        <w:spacing w:line="240" w:lineRule="atLeast"/>
        <w:ind w:firstLineChars="200" w:firstLine="480"/>
        <w:jc w:val="center"/>
        <w:rPr>
          <w:rFonts w:ascii="SimSun" w:hAnsi="SimSun" w:cs="SimSun"/>
          <w:sz w:val="24"/>
        </w:rPr>
      </w:pPr>
      <w:r>
        <w:rPr>
          <w:rFonts w:ascii="SimSun" w:hAnsi="SimSun" w:cs="SimSun"/>
          <w:sz w:val="24"/>
        </w:rPr>
        <w:t>74</w:t>
      </w:r>
      <w:r>
        <w:rPr>
          <w:rFonts w:ascii="SimSun" w:hAnsi="SimSun" w:cs="SimSun" w:hint="eastAsia"/>
          <w:sz w:val="24"/>
        </w:rPr>
        <w:t>LS</w:t>
      </w:r>
      <w:r>
        <w:rPr>
          <w:rFonts w:ascii="SimSun" w:hAnsi="SimSun" w:cs="SimSun"/>
          <w:sz w:val="24"/>
        </w:rPr>
        <w:t>112</w:t>
      </w:r>
      <w:r>
        <w:rPr>
          <w:rFonts w:ascii="SimSun" w:hAnsi="SimSun" w:cs="SimSun" w:hint="eastAsia"/>
          <w:sz w:val="24"/>
        </w:rPr>
        <w:t>仿真JK触发器</w:t>
      </w:r>
    </w:p>
    <w:p w14:paraId="6024BE15" w14:textId="34044474" w:rsidR="00AD1CDD" w:rsidRDefault="00AD1CDD" w:rsidP="00AD1CDD">
      <w:pPr>
        <w:spacing w:line="240" w:lineRule="atLeast"/>
        <w:ind w:firstLine="0"/>
        <w:jc w:val="center"/>
        <w:rPr>
          <w:rFonts w:ascii="SimSun" w:hAnsi="SimSun" w:cs="SimSun"/>
          <w:sz w:val="24"/>
        </w:rPr>
      </w:pPr>
      <w:r>
        <w:rPr>
          <w:rFonts w:hint="eastAsia"/>
          <w:noProof/>
        </w:rPr>
        <w:drawing>
          <wp:inline distT="0" distB="0" distL="0" distR="0" wp14:anchorId="5215EE8B" wp14:editId="64170D25">
            <wp:extent cx="2508206" cy="1651635"/>
            <wp:effectExtent l="0" t="0" r="0" b="0"/>
            <wp:docPr id="43" name="Picture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7632" cy="1697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7F1FE4F" wp14:editId="031ABE54">
            <wp:extent cx="2515596" cy="1640840"/>
            <wp:effectExtent l="0" t="0" r="0" b="0"/>
            <wp:docPr id="44" name="Picture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7636" cy="168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2E8DE" w14:textId="23BE5816" w:rsidR="00AD1CDD" w:rsidRDefault="00DA63F5" w:rsidP="00AD1CDD">
      <w:pPr>
        <w:spacing w:line="240" w:lineRule="atLeast"/>
        <w:ind w:firstLine="0"/>
        <w:jc w:val="center"/>
        <w:rPr>
          <w:rFonts w:ascii="SimSun" w:hAnsi="SimSun" w:cs="SimSun"/>
          <w:sz w:val="24"/>
        </w:rPr>
      </w:pPr>
      <w:r>
        <w:rPr>
          <w:rFonts w:ascii="SimSun" w:hAnsi="SimSun" w:cs="SimSun" w:hint="eastAsia"/>
          <w:sz w:val="24"/>
        </w:rPr>
        <w:t>D触发器实现JK触发器</w:t>
      </w:r>
    </w:p>
    <w:p w14:paraId="264EBAC7" w14:textId="77777777" w:rsidR="00AD1CDD" w:rsidRDefault="00AD1CDD" w:rsidP="00AD1CDD">
      <w:pPr>
        <w:spacing w:line="240" w:lineRule="atLeast"/>
        <w:ind w:firstLine="0"/>
        <w:jc w:val="center"/>
        <w:rPr>
          <w:rFonts w:ascii="SimSun" w:hAnsi="SimSun" w:cs="SimSun"/>
          <w:sz w:val="24"/>
        </w:rPr>
      </w:pPr>
    </w:p>
    <w:p w14:paraId="125E2A75" w14:textId="77777777" w:rsidR="00AD1CDD" w:rsidRDefault="00AD1CDD" w:rsidP="00AD1CDD">
      <w:pPr>
        <w:spacing w:line="240" w:lineRule="atLeast"/>
        <w:ind w:firstLine="0"/>
        <w:jc w:val="center"/>
        <w:rPr>
          <w:rFonts w:ascii="SimSun" w:hAnsi="SimSun" w:cs="SimSun"/>
          <w:sz w:val="24"/>
        </w:rPr>
      </w:pPr>
    </w:p>
    <w:p w14:paraId="3485415B" w14:textId="58461B22" w:rsidR="00AD1CDD" w:rsidRDefault="00AD1CDD" w:rsidP="00AD1CDD">
      <w:pPr>
        <w:spacing w:line="240" w:lineRule="atLeast"/>
        <w:ind w:firstLineChars="200"/>
        <w:jc w:val="center"/>
        <w:rPr>
          <w:rFonts w:ascii="SimSun" w:hAnsi="SimSun" w:cs="SimSun"/>
          <w:sz w:val="24"/>
        </w:rPr>
      </w:pPr>
      <w:r>
        <w:rPr>
          <w:rFonts w:hint="eastAsia"/>
          <w:noProof/>
        </w:rPr>
        <w:drawing>
          <wp:inline distT="0" distB="0" distL="0" distR="0" wp14:anchorId="1A7C2A99" wp14:editId="0D185D1B">
            <wp:extent cx="3837354" cy="2776122"/>
            <wp:effectExtent l="0" t="0" r="0" b="5715"/>
            <wp:docPr id="45" name="Picture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729" cy="2785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BCAB6" w14:textId="77777777" w:rsidR="00DA63F5" w:rsidRPr="009F5414" w:rsidRDefault="00DA63F5" w:rsidP="00AD1CDD">
      <w:pPr>
        <w:spacing w:line="240" w:lineRule="atLeast"/>
        <w:ind w:firstLineChars="200" w:firstLine="480"/>
        <w:jc w:val="center"/>
        <w:rPr>
          <w:rFonts w:ascii="SimSun" w:hAnsi="SimSun" w:cs="SimSun" w:hint="eastAsia"/>
          <w:sz w:val="24"/>
        </w:rPr>
      </w:pPr>
    </w:p>
    <w:p w14:paraId="08504991" w14:textId="7FE9D3E0" w:rsidR="00683808" w:rsidRDefault="00683808" w:rsidP="00683808">
      <w:pPr>
        <w:numPr>
          <w:ilvl w:val="0"/>
          <w:numId w:val="21"/>
        </w:numPr>
        <w:spacing w:line="240" w:lineRule="atLeast"/>
        <w:rPr>
          <w:rFonts w:ascii="SimSun" w:hAnsi="SimSun" w:cs="SimSun"/>
          <w:sz w:val="24"/>
        </w:rPr>
      </w:pPr>
      <w:r w:rsidRPr="009F5414">
        <w:rPr>
          <w:rFonts w:ascii="SimSun" w:hAnsi="SimSun" w:cs="SimSun" w:hint="eastAsia"/>
          <w:sz w:val="24"/>
        </w:rPr>
        <w:t>实验现象</w:t>
      </w:r>
    </w:p>
    <w:p w14:paraId="46869AC6" w14:textId="77777777" w:rsidR="005C7DA6" w:rsidRDefault="005C7DA6" w:rsidP="005C7DA6">
      <w:pPr>
        <w:pStyle w:val="ListParagraph"/>
        <w:rPr>
          <w:rFonts w:ascii="SimSun" w:hAnsi="SimSun" w:cs="SimSun"/>
          <w:sz w:val="24"/>
        </w:rPr>
      </w:pPr>
    </w:p>
    <w:p w14:paraId="48722D90" w14:textId="04780B0C" w:rsidR="005C7DA6" w:rsidRDefault="005C7DA6" w:rsidP="005C7DA6">
      <w:pPr>
        <w:spacing w:line="240" w:lineRule="atLeast"/>
        <w:ind w:left="900" w:firstLine="0"/>
        <w:rPr>
          <w:rFonts w:ascii="SimSun" w:hAnsi="SimSun" w:cs="SimSun"/>
          <w:sz w:val="24"/>
        </w:rPr>
      </w:pPr>
      <w:r>
        <w:rPr>
          <w:rFonts w:ascii="SimSun" w:hAnsi="SimSun" w:cs="SimSun" w:hint="eastAsia"/>
          <w:sz w:val="24"/>
        </w:rPr>
        <w:t>K</w:t>
      </w:r>
      <w:r>
        <w:rPr>
          <w:rFonts w:ascii="SimSun" w:hAnsi="SimSun" w:cs="SimSun"/>
          <w:sz w:val="24"/>
        </w:rPr>
        <w:t>8</w:t>
      </w:r>
      <w:r>
        <w:rPr>
          <w:rFonts w:ascii="SimSun" w:hAnsi="SimSun" w:cs="SimSun" w:hint="eastAsia"/>
          <w:sz w:val="24"/>
        </w:rPr>
        <w:t>输入为时钟信号、K</w:t>
      </w:r>
      <w:r>
        <w:rPr>
          <w:rFonts w:ascii="SimSun" w:hAnsi="SimSun" w:cs="SimSun"/>
          <w:sz w:val="24"/>
        </w:rPr>
        <w:t>7</w:t>
      </w:r>
      <w:r>
        <w:rPr>
          <w:rFonts w:ascii="SimSun" w:hAnsi="SimSun" w:cs="SimSun" w:hint="eastAsia"/>
          <w:sz w:val="24"/>
        </w:rPr>
        <w:t>为J输入端、K</w:t>
      </w:r>
      <w:r>
        <w:rPr>
          <w:rFonts w:ascii="SimSun" w:hAnsi="SimSun" w:cs="SimSun"/>
          <w:sz w:val="24"/>
        </w:rPr>
        <w:t>6</w:t>
      </w:r>
      <w:r>
        <w:rPr>
          <w:rFonts w:ascii="SimSun" w:hAnsi="SimSun" w:cs="SimSun" w:hint="eastAsia"/>
          <w:sz w:val="24"/>
        </w:rPr>
        <w:t>为K输入端。</w:t>
      </w:r>
    </w:p>
    <w:p w14:paraId="0C4C83EF" w14:textId="6378B937" w:rsidR="005C7DA6" w:rsidRPr="005C7DA6" w:rsidRDefault="005C7DA6" w:rsidP="005C7DA6">
      <w:pPr>
        <w:spacing w:line="240" w:lineRule="atLeast"/>
        <w:ind w:left="900" w:firstLine="0"/>
        <w:rPr>
          <w:rFonts w:ascii="SimSun" w:hAnsi="SimSun" w:cs="SimSun" w:hint="eastAsia"/>
          <w:sz w:val="24"/>
        </w:rPr>
      </w:pPr>
      <w:r>
        <w:rPr>
          <w:rFonts w:ascii="SimSun" w:hAnsi="SimSun" w:cs="SimSun" w:hint="eastAsia"/>
          <w:sz w:val="24"/>
        </w:rPr>
        <w:t>LED</w:t>
      </w:r>
      <w:r>
        <w:rPr>
          <w:rFonts w:ascii="SimSun" w:hAnsi="SimSun" w:cs="SimSun"/>
          <w:sz w:val="24"/>
        </w:rPr>
        <w:t>1</w:t>
      </w:r>
      <w:r>
        <w:rPr>
          <w:rFonts w:ascii="SimSun" w:hAnsi="SimSun" w:cs="SimSun" w:hint="eastAsia"/>
          <w:sz w:val="24"/>
        </w:rPr>
        <w:t>为</w:t>
      </w:r>
      <m:oMath>
        <m:acc>
          <m:accPr>
            <m:chr m:val="̅"/>
            <m:ctrlPr>
              <w:rPr>
                <w:rFonts w:ascii="Cambria Math" w:hAnsi="Cambria Math" w:cs="SimSun"/>
                <w:sz w:val="24"/>
              </w:rPr>
            </m:ctrlPr>
          </m:accPr>
          <m:e>
            <m:r>
              <w:rPr>
                <w:rFonts w:ascii="Cambria Math" w:hAnsi="Cambria Math" w:cs="SimSun" w:hint="eastAsia"/>
                <w:sz w:val="24"/>
              </w:rPr>
              <m:t>Q</m:t>
            </m:r>
          </m:e>
        </m:acc>
      </m:oMath>
      <w:r>
        <w:rPr>
          <w:rFonts w:ascii="SimSun" w:hAnsi="SimSun" w:cs="SimSun" w:hint="eastAsia"/>
          <w:sz w:val="24"/>
        </w:rPr>
        <w:t>输出，LED</w:t>
      </w:r>
      <w:r>
        <w:rPr>
          <w:rFonts w:ascii="SimSun" w:hAnsi="SimSun" w:cs="SimSun"/>
          <w:sz w:val="24"/>
        </w:rPr>
        <w:t>2</w:t>
      </w:r>
      <w:r>
        <w:rPr>
          <w:rFonts w:ascii="SimSun" w:hAnsi="SimSun" w:cs="SimSun" w:hint="eastAsia"/>
          <w:sz w:val="24"/>
        </w:rPr>
        <w:t>为</w:t>
      </w:r>
      <m:oMath>
        <m:r>
          <m:rPr>
            <m:sty m:val="p"/>
          </m:rPr>
          <w:rPr>
            <w:rFonts w:ascii="Cambria Math" w:hAnsi="Cambria Math" w:cs="SimSun" w:hint="eastAsia"/>
            <w:sz w:val="24"/>
          </w:rPr>
          <m:t>Q</m:t>
        </m:r>
      </m:oMath>
      <w:r>
        <w:rPr>
          <w:rFonts w:ascii="SimSun" w:hAnsi="SimSun" w:cs="SimSun" w:hint="eastAsia"/>
          <w:sz w:val="24"/>
        </w:rPr>
        <w:t>输出。</w:t>
      </w:r>
    </w:p>
    <w:p w14:paraId="2145782C" w14:textId="77777777" w:rsidR="005C7DA6" w:rsidRDefault="005C7DA6" w:rsidP="005C7DA6">
      <w:pPr>
        <w:spacing w:line="240" w:lineRule="atLeast"/>
        <w:ind w:left="900" w:firstLine="0"/>
        <w:rPr>
          <w:rFonts w:ascii="SimSun" w:hAnsi="SimSun" w:cs="SimSun" w:hint="eastAsia"/>
          <w:sz w:val="24"/>
        </w:rPr>
      </w:pPr>
    </w:p>
    <w:p w14:paraId="0B22E36C" w14:textId="0A8B3EE3" w:rsidR="00683808" w:rsidRDefault="005C7DA6" w:rsidP="00683808">
      <w:pPr>
        <w:spacing w:line="240" w:lineRule="atLeast"/>
        <w:ind w:left="480" w:firstLine="0"/>
        <w:jc w:val="center"/>
        <w:rPr>
          <w:rFonts w:ascii="SimSun" w:hAnsi="SimSun" w:cs="SimSun"/>
          <w:sz w:val="24"/>
        </w:rPr>
      </w:pPr>
      <w:r>
        <w:rPr>
          <w:rFonts w:ascii="SimSun" w:hAnsi="SimSun" w:cs="SimSun"/>
          <w:noProof/>
          <w:sz w:val="24"/>
        </w:rPr>
        <w:lastRenderedPageBreak/>
        <w:drawing>
          <wp:inline distT="0" distB="0" distL="0" distR="0" wp14:anchorId="14A2D4E4" wp14:editId="76349520">
            <wp:extent cx="2438400" cy="1371563"/>
            <wp:effectExtent l="0" t="0" r="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222444B6B09C1704D05AE51620562CEF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388" cy="138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imSun" w:hAnsi="SimSun" w:cs="SimSun"/>
          <w:noProof/>
          <w:sz w:val="24"/>
        </w:rPr>
        <w:drawing>
          <wp:inline distT="0" distB="0" distL="0" distR="0" wp14:anchorId="1AF83BB2" wp14:editId="212A8939">
            <wp:extent cx="2438400" cy="1371563"/>
            <wp:effectExtent l="0" t="0" r="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57FA85A6AB9FFF9D96BD067D7D3A1A80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7411" cy="1387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F6475" w14:textId="77777777" w:rsidR="00683808" w:rsidRDefault="00683808" w:rsidP="00683808">
      <w:pPr>
        <w:spacing w:line="240" w:lineRule="atLeast"/>
        <w:ind w:firstLineChars="199" w:firstLine="478"/>
        <w:rPr>
          <w:rFonts w:ascii="SimSun" w:hAnsi="SimSun" w:cs="SimSun"/>
          <w:sz w:val="24"/>
        </w:rPr>
      </w:pPr>
    </w:p>
    <w:p w14:paraId="645DA8C7" w14:textId="00752DD5" w:rsidR="00683808" w:rsidRDefault="005C7DA6" w:rsidP="00683808">
      <w:pPr>
        <w:spacing w:line="240" w:lineRule="atLeast"/>
        <w:ind w:firstLine="0"/>
        <w:rPr>
          <w:rFonts w:ascii="SimSun" w:hAnsi="SimSun" w:cs="SimSun"/>
          <w:sz w:val="24"/>
        </w:rPr>
      </w:pPr>
      <w:r>
        <w:rPr>
          <w:rFonts w:ascii="SimSun" w:hAnsi="SimSun" w:cs="SimSun" w:hint="eastAsia"/>
          <w:sz w:val="24"/>
        </w:rPr>
        <w:t xml:space="preserve"> </w:t>
      </w:r>
      <w:r>
        <w:rPr>
          <w:rFonts w:ascii="SimSun" w:hAnsi="SimSun" w:cs="SimSun"/>
          <w:sz w:val="24"/>
        </w:rPr>
        <w:t xml:space="preserve">                </w:t>
      </w:r>
      <w:r>
        <w:rPr>
          <w:rFonts w:ascii="SimSun" w:hAnsi="SimSun" w:cs="SimSun" w:hint="eastAsia"/>
          <w:sz w:val="24"/>
        </w:rPr>
        <w:t xml:space="preserve">初态 </w:t>
      </w:r>
      <w:r>
        <w:rPr>
          <w:rFonts w:ascii="SimSun" w:hAnsi="SimSun" w:cs="SimSun"/>
          <w:sz w:val="24"/>
        </w:rPr>
        <w:t xml:space="preserve">                            </w:t>
      </w:r>
      <w:r>
        <w:rPr>
          <w:rFonts w:ascii="SimSun" w:hAnsi="SimSun" w:cs="SimSun" w:hint="eastAsia"/>
          <w:sz w:val="24"/>
        </w:rPr>
        <w:t>翻转</w:t>
      </w:r>
    </w:p>
    <w:p w14:paraId="2A6BEECA" w14:textId="77777777" w:rsidR="005C7DA6" w:rsidRDefault="005C7DA6" w:rsidP="00683808">
      <w:pPr>
        <w:spacing w:line="240" w:lineRule="atLeast"/>
        <w:ind w:firstLine="0"/>
        <w:rPr>
          <w:rFonts w:ascii="SimSun" w:hAnsi="SimSun" w:cs="SimSun" w:hint="eastAsia"/>
          <w:sz w:val="24"/>
        </w:rPr>
      </w:pPr>
    </w:p>
    <w:p w14:paraId="1809D69F" w14:textId="3FAC8052" w:rsidR="00683808" w:rsidRDefault="005C7DA6" w:rsidP="00683808">
      <w:pPr>
        <w:spacing w:line="240" w:lineRule="atLeast"/>
        <w:ind w:firstLineChars="199" w:firstLine="478"/>
        <w:rPr>
          <w:rFonts w:ascii="SimSun" w:hAnsi="SimSun" w:cs="SimSun"/>
          <w:sz w:val="24"/>
        </w:rPr>
      </w:pPr>
      <w:r>
        <w:rPr>
          <w:rFonts w:ascii="SimSun" w:hAnsi="SimSun" w:cs="SimSun"/>
          <w:noProof/>
          <w:sz w:val="24"/>
        </w:rPr>
        <w:drawing>
          <wp:inline distT="0" distB="0" distL="0" distR="0" wp14:anchorId="0AFD1D5C" wp14:editId="57CBF4D7">
            <wp:extent cx="2447636" cy="1376758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FED008584A28DCA629B06B6E3FB4E131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3870" cy="1397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imSun" w:hAnsi="SimSun" w:cs="SimSun"/>
          <w:noProof/>
          <w:sz w:val="24"/>
        </w:rPr>
        <w:drawing>
          <wp:inline distT="0" distB="0" distL="0" distR="0" wp14:anchorId="70277A4F" wp14:editId="421FE5D8">
            <wp:extent cx="2444383" cy="1374928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2586D36217191176368D57DA12F0716A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2809" cy="1402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38FFF" w14:textId="77777777" w:rsidR="005C7DA6" w:rsidRDefault="005C7DA6" w:rsidP="00683808">
      <w:pPr>
        <w:spacing w:line="240" w:lineRule="atLeast"/>
        <w:ind w:firstLineChars="199" w:firstLine="478"/>
        <w:rPr>
          <w:rFonts w:ascii="SimSun" w:hAnsi="SimSun" w:cs="SimSun"/>
          <w:sz w:val="24"/>
        </w:rPr>
      </w:pPr>
    </w:p>
    <w:p w14:paraId="7FE110AC" w14:textId="5911BF39" w:rsidR="005C7DA6" w:rsidRDefault="005C7DA6" w:rsidP="00683808">
      <w:pPr>
        <w:spacing w:line="240" w:lineRule="atLeast"/>
        <w:ind w:firstLineChars="199" w:firstLine="478"/>
        <w:rPr>
          <w:rFonts w:ascii="SimSun" w:hAnsi="SimSun" w:cs="SimSun"/>
          <w:sz w:val="24"/>
        </w:rPr>
      </w:pPr>
      <w:r>
        <w:rPr>
          <w:rFonts w:ascii="SimSun" w:hAnsi="SimSun" w:cs="SimSun" w:hint="eastAsia"/>
          <w:sz w:val="24"/>
        </w:rPr>
        <w:t xml:space="preserve"> </w:t>
      </w:r>
      <w:r>
        <w:rPr>
          <w:rFonts w:ascii="SimSun" w:hAnsi="SimSun" w:cs="SimSun"/>
          <w:sz w:val="24"/>
        </w:rPr>
        <w:t xml:space="preserve">            </w:t>
      </w:r>
      <w:r>
        <w:rPr>
          <w:rFonts w:ascii="SimSun" w:hAnsi="SimSun" w:cs="SimSun" w:hint="eastAsia"/>
          <w:sz w:val="24"/>
        </w:rPr>
        <w:t>置</w:t>
      </w:r>
      <w:r>
        <w:rPr>
          <w:rFonts w:ascii="SimSun" w:hAnsi="SimSun" w:cs="SimSun"/>
          <w:sz w:val="24"/>
        </w:rPr>
        <w:t xml:space="preserve">1                             </w:t>
      </w:r>
      <w:r>
        <w:rPr>
          <w:rFonts w:ascii="SimSun" w:hAnsi="SimSun" w:cs="SimSun" w:hint="eastAsia"/>
          <w:sz w:val="24"/>
        </w:rPr>
        <w:t>置0</w:t>
      </w:r>
    </w:p>
    <w:p w14:paraId="18E1E3DF" w14:textId="77777777" w:rsidR="005C7DA6" w:rsidRDefault="005C7DA6" w:rsidP="00683808">
      <w:pPr>
        <w:spacing w:line="240" w:lineRule="atLeast"/>
        <w:ind w:firstLineChars="199" w:firstLine="478"/>
        <w:rPr>
          <w:rFonts w:ascii="SimSun" w:hAnsi="SimSun" w:cs="SimSun"/>
          <w:sz w:val="24"/>
        </w:rPr>
      </w:pPr>
    </w:p>
    <w:p w14:paraId="2F4573BE" w14:textId="77777777" w:rsidR="005C7DA6" w:rsidRDefault="005C7DA6" w:rsidP="00683808">
      <w:pPr>
        <w:spacing w:line="240" w:lineRule="atLeast"/>
        <w:ind w:firstLineChars="199" w:firstLine="478"/>
        <w:rPr>
          <w:rFonts w:ascii="SimSun" w:hAnsi="SimSun" w:cs="SimSun"/>
          <w:sz w:val="24"/>
        </w:rPr>
      </w:pPr>
      <w:r>
        <w:rPr>
          <w:rFonts w:ascii="SimSun" w:hAnsi="SimSun" w:cs="SimSun" w:hint="eastAsia"/>
          <w:noProof/>
          <w:sz w:val="24"/>
        </w:rPr>
        <w:drawing>
          <wp:inline distT="0" distB="0" distL="0" distR="0" wp14:anchorId="746FFDE9" wp14:editId="2E23801E">
            <wp:extent cx="2446638" cy="1376197"/>
            <wp:effectExtent l="0" t="0" r="508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2586D36217191176368D57DA12F0716A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3984" cy="141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imSun" w:hAnsi="SimSun" w:cs="SimSun" w:hint="eastAsia"/>
          <w:noProof/>
          <w:sz w:val="24"/>
        </w:rPr>
        <w:drawing>
          <wp:inline distT="0" distB="0" distL="0" distR="0" wp14:anchorId="0FF73C95" wp14:editId="78817BB6">
            <wp:extent cx="2444115" cy="1374777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E8BEFD5289EBDA29CDA2043A0F631211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0242" cy="139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7B43E" w14:textId="16760FFA" w:rsidR="005C7DA6" w:rsidRDefault="005C7DA6" w:rsidP="00683808">
      <w:pPr>
        <w:spacing w:line="240" w:lineRule="atLeast"/>
        <w:ind w:firstLineChars="199" w:firstLine="478"/>
        <w:rPr>
          <w:rFonts w:ascii="SimSun" w:hAnsi="SimSun" w:cs="SimSun"/>
          <w:sz w:val="24"/>
        </w:rPr>
      </w:pPr>
      <w:r>
        <w:rPr>
          <w:rFonts w:ascii="SimSun" w:hAnsi="SimSun" w:cs="SimSun"/>
          <w:sz w:val="24"/>
        </w:rPr>
        <w:br/>
      </w:r>
      <w:r>
        <w:rPr>
          <w:rFonts w:ascii="SimSun" w:hAnsi="SimSun" w:cs="SimSun" w:hint="eastAsia"/>
          <w:sz w:val="24"/>
        </w:rPr>
        <w:t xml:space="preserve"> </w:t>
      </w:r>
      <w:r>
        <w:rPr>
          <w:rFonts w:ascii="SimSun" w:hAnsi="SimSun" w:cs="SimSun"/>
          <w:sz w:val="24"/>
        </w:rPr>
        <w:t xml:space="preserve">                </w:t>
      </w:r>
      <w:r>
        <w:rPr>
          <w:rFonts w:ascii="SimSun" w:hAnsi="SimSun" w:cs="SimSun" w:hint="eastAsia"/>
          <w:sz w:val="24"/>
        </w:rPr>
        <w:t xml:space="preserve">初态 </w:t>
      </w:r>
      <w:r>
        <w:rPr>
          <w:rFonts w:ascii="SimSun" w:hAnsi="SimSun" w:cs="SimSun"/>
          <w:sz w:val="24"/>
        </w:rPr>
        <w:t xml:space="preserve">                           </w:t>
      </w:r>
      <w:r>
        <w:rPr>
          <w:rFonts w:ascii="SimSun" w:hAnsi="SimSun" w:cs="SimSun" w:hint="eastAsia"/>
          <w:sz w:val="24"/>
        </w:rPr>
        <w:t>保持</w:t>
      </w:r>
    </w:p>
    <w:p w14:paraId="4A4F9607" w14:textId="6A3B6AD3" w:rsidR="005C7DA6" w:rsidRDefault="005C7DA6" w:rsidP="00683808">
      <w:pPr>
        <w:spacing w:line="240" w:lineRule="atLeast"/>
        <w:ind w:firstLineChars="199" w:firstLine="478"/>
        <w:rPr>
          <w:rFonts w:ascii="SimSun" w:hAnsi="SimSun" w:cs="SimSun"/>
          <w:sz w:val="24"/>
        </w:rPr>
      </w:pPr>
    </w:p>
    <w:p w14:paraId="047E0A28" w14:textId="77777777" w:rsidR="005C7DA6" w:rsidRDefault="005C7DA6" w:rsidP="00683808">
      <w:pPr>
        <w:spacing w:line="240" w:lineRule="atLeast"/>
        <w:ind w:firstLineChars="199" w:firstLine="478"/>
        <w:rPr>
          <w:rFonts w:ascii="SimSun" w:hAnsi="SimSun" w:cs="SimSun" w:hint="eastAsia"/>
          <w:sz w:val="24"/>
        </w:rPr>
      </w:pPr>
    </w:p>
    <w:p w14:paraId="40BA8276" w14:textId="77777777" w:rsidR="00683808" w:rsidRDefault="00683808" w:rsidP="00683808">
      <w:pPr>
        <w:numPr>
          <w:ilvl w:val="0"/>
          <w:numId w:val="21"/>
        </w:numPr>
        <w:spacing w:line="240" w:lineRule="atLeast"/>
        <w:rPr>
          <w:rFonts w:ascii="SimSun" w:hAnsi="SimSun" w:cs="SimSun"/>
          <w:sz w:val="24"/>
        </w:rPr>
      </w:pPr>
      <w:r w:rsidRPr="009F5414">
        <w:rPr>
          <w:rFonts w:ascii="SimSun" w:hAnsi="SimSun" w:cs="SimSun" w:hint="eastAsia"/>
          <w:sz w:val="24"/>
        </w:rPr>
        <w:t>实验结论</w:t>
      </w:r>
    </w:p>
    <w:p w14:paraId="4E2BB658" w14:textId="67AA82AD" w:rsidR="00683808" w:rsidRDefault="00DA63F5" w:rsidP="00683808">
      <w:pPr>
        <w:spacing w:line="240" w:lineRule="atLeast"/>
        <w:ind w:left="420"/>
        <w:rPr>
          <w:rFonts w:ascii="SimSun" w:hAnsi="SimSun" w:cs="SimSun" w:hint="eastAsia"/>
          <w:sz w:val="24"/>
        </w:rPr>
      </w:pPr>
      <w:r>
        <w:rPr>
          <w:rFonts w:ascii="SimSun" w:hAnsi="SimSun" w:cs="SimSun" w:hint="eastAsia"/>
          <w:sz w:val="24"/>
        </w:rPr>
        <w:t>与JK</w:t>
      </w:r>
      <w:r w:rsidR="00683808">
        <w:rPr>
          <w:rFonts w:ascii="SimSun" w:hAnsi="SimSun" w:cs="SimSun" w:hint="eastAsia"/>
          <w:sz w:val="24"/>
        </w:rPr>
        <w:t>触发器</w:t>
      </w:r>
      <w:r>
        <w:rPr>
          <w:rFonts w:ascii="SimSun" w:hAnsi="SimSun" w:cs="SimSun" w:hint="eastAsia"/>
          <w:sz w:val="24"/>
        </w:rPr>
        <w:t>仿真图样一致，</w:t>
      </w:r>
      <w:r w:rsidR="00683808">
        <w:rPr>
          <w:rFonts w:ascii="SimSun" w:hAnsi="SimSun" w:cs="SimSun" w:hint="eastAsia"/>
          <w:sz w:val="24"/>
        </w:rPr>
        <w:t>与要求相符。</w:t>
      </w:r>
    </w:p>
    <w:p w14:paraId="45134EA2" w14:textId="7D963682" w:rsidR="00C7638E" w:rsidRDefault="00C7638E" w:rsidP="001F6A38">
      <w:pPr>
        <w:spacing w:line="240" w:lineRule="atLeast"/>
        <w:ind w:firstLine="0"/>
        <w:rPr>
          <w:rFonts w:ascii="SimSun" w:hAnsi="SimSun" w:cs="SimSun"/>
          <w:b/>
          <w:sz w:val="24"/>
        </w:rPr>
      </w:pPr>
    </w:p>
    <w:p w14:paraId="06B61DEE" w14:textId="77777777" w:rsidR="00DA63F5" w:rsidRDefault="00DA63F5" w:rsidP="001F6A38">
      <w:pPr>
        <w:spacing w:line="240" w:lineRule="atLeast"/>
        <w:ind w:firstLine="0"/>
        <w:rPr>
          <w:rFonts w:ascii="SimSun" w:hAnsi="SimSun" w:cs="SimSun"/>
          <w:b/>
          <w:sz w:val="24"/>
        </w:rPr>
      </w:pPr>
      <w:bookmarkStart w:id="0" w:name="_GoBack"/>
      <w:bookmarkEnd w:id="0"/>
    </w:p>
    <w:p w14:paraId="64BC7FA6" w14:textId="77777777" w:rsidR="001A6448" w:rsidRDefault="00E231A4" w:rsidP="001A6448">
      <w:pPr>
        <w:ind w:firstLine="0"/>
        <w:rPr>
          <w:rFonts w:ascii="SimSun" w:hAnsi="SimSun" w:cs="SimSun"/>
          <w:b/>
          <w:sz w:val="28"/>
          <w:szCs w:val="28"/>
        </w:rPr>
      </w:pPr>
      <w:r>
        <w:rPr>
          <w:rFonts w:ascii="SimSun" w:hAnsi="SimSun" w:cs="SimSun" w:hint="eastAsia"/>
          <w:b/>
          <w:sz w:val="28"/>
          <w:szCs w:val="28"/>
        </w:rPr>
        <w:t>四</w:t>
      </w:r>
      <w:r w:rsidR="001A6448" w:rsidRPr="001A6448">
        <w:rPr>
          <w:rFonts w:ascii="SimSun" w:hAnsi="SimSun" w:cs="SimSun" w:hint="eastAsia"/>
          <w:b/>
          <w:sz w:val="28"/>
          <w:szCs w:val="28"/>
        </w:rPr>
        <w:t>、建议</w:t>
      </w:r>
      <w:r w:rsidR="001A6448">
        <w:rPr>
          <w:rFonts w:ascii="SimSun" w:hAnsi="SimSun" w:cs="SimSun" w:hint="eastAsia"/>
          <w:b/>
          <w:sz w:val="28"/>
          <w:szCs w:val="28"/>
        </w:rPr>
        <w:t>和体会</w:t>
      </w:r>
    </w:p>
    <w:p w14:paraId="7FE88B2A" w14:textId="6286F54A" w:rsidR="00F86349" w:rsidRDefault="00DA63F5" w:rsidP="006109B1">
      <w:pPr>
        <w:rPr>
          <w:rFonts w:ascii="SimSun" w:hAnsi="SimSun" w:cs="SimSun" w:hint="eastAsia"/>
          <w:sz w:val="24"/>
        </w:rPr>
      </w:pPr>
      <w:r>
        <w:rPr>
          <w:rFonts w:ascii="SimSun" w:hAnsi="SimSun" w:cs="SimSun" w:hint="eastAsia"/>
          <w:sz w:val="24"/>
        </w:rPr>
        <w:t>可以通过逻辑表达式建立等式关系，帮助设计由一种触发器实现另一种触发器功能。</w:t>
      </w:r>
    </w:p>
    <w:p w14:paraId="4E56810F" w14:textId="77777777" w:rsidR="00DA63F5" w:rsidRPr="001A6448" w:rsidRDefault="00DA63F5" w:rsidP="006109B1">
      <w:pPr>
        <w:rPr>
          <w:rFonts w:ascii="SimSun" w:hAnsi="SimSun" w:cs="SimSun" w:hint="eastAsia"/>
          <w:b/>
          <w:sz w:val="28"/>
          <w:szCs w:val="28"/>
        </w:rPr>
      </w:pPr>
    </w:p>
    <w:p w14:paraId="5F042BE8" w14:textId="77777777" w:rsidR="00DA63F5" w:rsidRDefault="00DA63F5" w:rsidP="001A6448">
      <w:pPr>
        <w:ind w:firstLine="0"/>
        <w:rPr>
          <w:rFonts w:ascii="SimSun" w:hAnsi="SimSun" w:cs="SimSun"/>
          <w:b/>
          <w:sz w:val="28"/>
          <w:szCs w:val="28"/>
        </w:rPr>
      </w:pPr>
    </w:p>
    <w:p w14:paraId="50523A5F" w14:textId="77777777" w:rsidR="00DA63F5" w:rsidRDefault="00DA63F5" w:rsidP="001A6448">
      <w:pPr>
        <w:ind w:firstLine="0"/>
        <w:rPr>
          <w:rFonts w:ascii="SimSun" w:hAnsi="SimSun" w:cs="SimSun"/>
          <w:b/>
          <w:sz w:val="28"/>
          <w:szCs w:val="28"/>
        </w:rPr>
      </w:pPr>
    </w:p>
    <w:p w14:paraId="6E662727" w14:textId="3E154058" w:rsidR="00F86349" w:rsidRDefault="00F86349" w:rsidP="001A6448">
      <w:pPr>
        <w:ind w:firstLine="0"/>
        <w:rPr>
          <w:rFonts w:ascii="SimSun" w:hAnsi="SimSun" w:cs="SimSun"/>
          <w:b/>
          <w:sz w:val="28"/>
          <w:szCs w:val="28"/>
        </w:rPr>
      </w:pPr>
      <w:r>
        <w:rPr>
          <w:rFonts w:ascii="SimSun" w:hAnsi="SimSun" w:cs="SimSun" w:hint="eastAsia"/>
          <w:b/>
          <w:sz w:val="28"/>
          <w:szCs w:val="28"/>
        </w:rPr>
        <w:lastRenderedPageBreak/>
        <w:t>附录</w:t>
      </w:r>
      <w:r w:rsidR="004B6344">
        <w:rPr>
          <w:rFonts w:ascii="SimSun" w:hAnsi="SimSun" w:cs="SimSun" w:hint="eastAsia"/>
          <w:b/>
          <w:sz w:val="28"/>
          <w:szCs w:val="28"/>
        </w:rPr>
        <w:t>：</w:t>
      </w:r>
      <w:r>
        <w:rPr>
          <w:rFonts w:ascii="SimSun" w:hAnsi="SimSun" w:cs="SimSun" w:hint="eastAsia"/>
          <w:b/>
          <w:sz w:val="28"/>
          <w:szCs w:val="28"/>
        </w:rPr>
        <w:t>预习报告</w:t>
      </w:r>
    </w:p>
    <w:p w14:paraId="054B1B53" w14:textId="77777777" w:rsidR="00DA63F5" w:rsidRDefault="00DA63F5" w:rsidP="00DA63F5">
      <w:pPr>
        <w:pStyle w:val="Title"/>
        <w:jc w:val="center"/>
        <w:rPr>
          <w:b/>
        </w:rPr>
      </w:pPr>
      <w:r w:rsidRPr="00632127">
        <w:rPr>
          <w:rFonts w:hint="eastAsia"/>
          <w:b/>
        </w:rPr>
        <w:t>实验</w:t>
      </w:r>
      <w:r>
        <w:rPr>
          <w:rFonts w:hint="eastAsia"/>
          <w:b/>
        </w:rPr>
        <w:t>五</w:t>
      </w:r>
      <w:r w:rsidRPr="00632127">
        <w:rPr>
          <w:rFonts w:hint="eastAsia"/>
          <w:b/>
        </w:rPr>
        <w:t>预习报告</w:t>
      </w:r>
    </w:p>
    <w:p w14:paraId="2D63FC12" w14:textId="77777777" w:rsidR="00DA63F5" w:rsidRDefault="00DA63F5" w:rsidP="00DA63F5">
      <w:pPr>
        <w:pStyle w:val="Subtitle"/>
        <w:rPr>
          <w:sz w:val="32"/>
        </w:rPr>
      </w:pPr>
      <w:r>
        <w:rPr>
          <w:rFonts w:hint="eastAsia"/>
          <w:sz w:val="32"/>
        </w:rPr>
        <w:t>记忆元件测试</w:t>
      </w:r>
    </w:p>
    <w:p w14:paraId="6FCA0BDD" w14:textId="77777777" w:rsidR="00DA63F5" w:rsidRDefault="00DA63F5" w:rsidP="00DA63F5"/>
    <w:p w14:paraId="35360882" w14:textId="77777777" w:rsidR="00DA63F5" w:rsidRDefault="00DA63F5" w:rsidP="00DA63F5"/>
    <w:p w14:paraId="74F13A5E" w14:textId="77777777" w:rsidR="00DA63F5" w:rsidRDefault="00DA63F5" w:rsidP="00DA63F5"/>
    <w:p w14:paraId="65590B80" w14:textId="77777777" w:rsidR="00DA63F5" w:rsidRPr="00EA738E" w:rsidRDefault="00DA63F5" w:rsidP="00DA63F5"/>
    <w:p w14:paraId="241B284F" w14:textId="77777777" w:rsidR="00DA63F5" w:rsidRPr="00632127" w:rsidRDefault="00DA63F5" w:rsidP="00DA63F5">
      <w:r w:rsidRPr="00632127">
        <w:rPr>
          <w:rFonts w:hint="eastAsia"/>
          <w:bCs/>
        </w:rPr>
        <w:t>实验内容</w:t>
      </w:r>
    </w:p>
    <w:p w14:paraId="40E62D60" w14:textId="77777777" w:rsidR="00DA63F5" w:rsidRPr="000D016E" w:rsidRDefault="00DA63F5" w:rsidP="00DA63F5">
      <w:pPr>
        <w:widowControl/>
        <w:numPr>
          <w:ilvl w:val="1"/>
          <w:numId w:val="23"/>
        </w:numPr>
        <w:jc w:val="left"/>
        <w:rPr>
          <w:bCs/>
        </w:rPr>
      </w:pPr>
      <w:r w:rsidRPr="000D016E">
        <w:rPr>
          <w:rFonts w:hint="eastAsia"/>
          <w:bCs/>
        </w:rPr>
        <w:t>基本</w:t>
      </w:r>
      <w:r w:rsidRPr="000D016E">
        <w:rPr>
          <w:bCs/>
        </w:rPr>
        <w:t>RS</w:t>
      </w:r>
      <w:r w:rsidRPr="000D016E">
        <w:rPr>
          <w:rFonts w:hint="eastAsia"/>
          <w:bCs/>
        </w:rPr>
        <w:t>触发器测试</w:t>
      </w:r>
    </w:p>
    <w:p w14:paraId="59678B13" w14:textId="77777777" w:rsidR="00DA63F5" w:rsidRPr="000D016E" w:rsidRDefault="00DA63F5" w:rsidP="00DA63F5">
      <w:pPr>
        <w:widowControl/>
        <w:numPr>
          <w:ilvl w:val="1"/>
          <w:numId w:val="23"/>
        </w:numPr>
        <w:jc w:val="left"/>
        <w:rPr>
          <w:bCs/>
        </w:rPr>
      </w:pPr>
      <w:r w:rsidRPr="000D016E">
        <w:rPr>
          <w:bCs/>
        </w:rPr>
        <w:t>D</w:t>
      </w:r>
      <w:r w:rsidRPr="000D016E">
        <w:rPr>
          <w:rFonts w:hint="eastAsia"/>
          <w:bCs/>
        </w:rPr>
        <w:t>、</w:t>
      </w:r>
      <w:r w:rsidRPr="000D016E">
        <w:rPr>
          <w:bCs/>
        </w:rPr>
        <w:t>JK</w:t>
      </w:r>
      <w:r w:rsidRPr="000D016E">
        <w:rPr>
          <w:rFonts w:hint="eastAsia"/>
          <w:bCs/>
        </w:rPr>
        <w:t>触发器测试</w:t>
      </w:r>
    </w:p>
    <w:p w14:paraId="744F3184" w14:textId="77777777" w:rsidR="00DA63F5" w:rsidRDefault="00DA63F5" w:rsidP="00DA63F5">
      <w:pPr>
        <w:rPr>
          <w:bCs/>
        </w:rPr>
      </w:pPr>
    </w:p>
    <w:p w14:paraId="1D2B7816" w14:textId="77777777" w:rsidR="00DA63F5" w:rsidRDefault="00DA63F5" w:rsidP="00DA63F5">
      <w:pPr>
        <w:rPr>
          <w:bCs/>
        </w:rPr>
      </w:pPr>
    </w:p>
    <w:p w14:paraId="27AAA375" w14:textId="77777777" w:rsidR="00DA63F5" w:rsidRDefault="00DA63F5" w:rsidP="00DA63F5">
      <w:pPr>
        <w:rPr>
          <w:bCs/>
        </w:rPr>
      </w:pPr>
    </w:p>
    <w:p w14:paraId="584D9393" w14:textId="77777777" w:rsidR="00DA63F5" w:rsidRDefault="00DA63F5" w:rsidP="00DA63F5">
      <w:pPr>
        <w:rPr>
          <w:bCs/>
        </w:rPr>
      </w:pPr>
    </w:p>
    <w:p w14:paraId="3323409A" w14:textId="77777777" w:rsidR="00DA63F5" w:rsidRPr="00632127" w:rsidRDefault="00DA63F5" w:rsidP="00DA63F5">
      <w:pPr>
        <w:rPr>
          <w:bCs/>
        </w:rPr>
      </w:pPr>
      <w:r w:rsidRPr="00632127">
        <w:rPr>
          <w:b/>
          <w:bCs/>
        </w:rPr>
        <w:t xml:space="preserve"> 1.</w:t>
      </w:r>
      <w:r w:rsidRPr="009870DC">
        <w:rPr>
          <w:rFonts w:hint="eastAsia"/>
          <w:b/>
          <w:bCs/>
        </w:rPr>
        <w:t>基本</w:t>
      </w:r>
      <w:r w:rsidRPr="009870DC">
        <w:rPr>
          <w:rFonts w:hint="eastAsia"/>
          <w:b/>
          <w:bCs/>
        </w:rPr>
        <w:t>RS</w:t>
      </w:r>
      <w:r w:rsidRPr="009870DC">
        <w:rPr>
          <w:rFonts w:hint="eastAsia"/>
          <w:b/>
          <w:bCs/>
        </w:rPr>
        <w:t>触发器测试</w:t>
      </w:r>
    </w:p>
    <w:p w14:paraId="6A721162" w14:textId="77777777" w:rsidR="00DA63F5" w:rsidRPr="009870DC" w:rsidRDefault="00DA63F5" w:rsidP="00DA63F5">
      <w:pPr>
        <w:jc w:val="center"/>
      </w:pPr>
      <w:r w:rsidRPr="009870DC">
        <w:rPr>
          <w:rFonts w:hint="eastAsia"/>
        </w:rPr>
        <w:t>用</w:t>
      </w:r>
      <w:r w:rsidRPr="009870DC">
        <w:rPr>
          <w:rFonts w:hint="eastAsia"/>
        </w:rPr>
        <w:t>74</w:t>
      </w:r>
      <w:r w:rsidRPr="009870DC">
        <w:t>LS00</w:t>
      </w:r>
      <w:r w:rsidRPr="009870DC">
        <w:rPr>
          <w:rFonts w:hint="eastAsia"/>
        </w:rPr>
        <w:t>芯片分别构成基本</w:t>
      </w:r>
      <w:r w:rsidRPr="009870DC">
        <w:t>RS</w:t>
      </w:r>
      <w:r w:rsidRPr="009870DC">
        <w:rPr>
          <w:rFonts w:hint="eastAsia"/>
        </w:rPr>
        <w:t>触发器和钟控</w:t>
      </w:r>
      <w:r w:rsidRPr="009870DC">
        <w:t>RS</w:t>
      </w:r>
      <w:r w:rsidRPr="009870DC">
        <w:rPr>
          <w:rFonts w:hint="eastAsia"/>
        </w:rPr>
        <w:t>触发器，并分别测试其功能。</w:t>
      </w:r>
    </w:p>
    <w:p w14:paraId="3511DAB5" w14:textId="77777777" w:rsidR="00DA63F5" w:rsidRDefault="00DA63F5" w:rsidP="00DA63F5">
      <w:pPr>
        <w:jc w:val="center"/>
      </w:pPr>
    </w:p>
    <w:p w14:paraId="09002022" w14:textId="77777777" w:rsidR="00DA63F5" w:rsidRDefault="00DA63F5" w:rsidP="00DA63F5"/>
    <w:p w14:paraId="64DD6BAD" w14:textId="77777777" w:rsidR="00DA63F5" w:rsidRDefault="00DA63F5" w:rsidP="00DA63F5">
      <w:r>
        <w:rPr>
          <w:rFonts w:hint="eastAsia"/>
        </w:rPr>
        <w:t>基本</w:t>
      </w:r>
      <w:r>
        <w:rPr>
          <w:rFonts w:hint="eastAsia"/>
        </w:rPr>
        <w:t>RS</w:t>
      </w:r>
      <w:r>
        <w:rPr>
          <w:rFonts w:hint="eastAsia"/>
        </w:rPr>
        <w:t>触发器</w:t>
      </w:r>
    </w:p>
    <w:p w14:paraId="1D78B5F3" w14:textId="77777777" w:rsidR="00DA63F5" w:rsidRDefault="00DA63F5" w:rsidP="00DA63F5">
      <w:pPr>
        <w:jc w:val="center"/>
      </w:pPr>
    </w:p>
    <w:p w14:paraId="3AE8E68C" w14:textId="77777777" w:rsidR="00DA63F5" w:rsidRDefault="00DA63F5" w:rsidP="00DA63F5">
      <w:pPr>
        <w:jc w:val="center"/>
      </w:pPr>
      <w:r>
        <w:rPr>
          <w:noProof/>
        </w:rPr>
        <w:drawing>
          <wp:inline distT="0" distB="0" distL="0" distR="0" wp14:anchorId="17E7F87C" wp14:editId="393464DF">
            <wp:extent cx="5727700" cy="216217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1572446380_.pic_hd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15657" w14:textId="77777777" w:rsidR="00DA63F5" w:rsidRDefault="00DA63F5" w:rsidP="00DA63F5">
      <w:pPr>
        <w:jc w:val="center"/>
      </w:pPr>
    </w:p>
    <w:p w14:paraId="46B9F40A" w14:textId="77777777" w:rsidR="00DA63F5" w:rsidRDefault="00DA63F5" w:rsidP="00DA63F5">
      <w:r>
        <w:rPr>
          <w:rFonts w:hint="eastAsia"/>
        </w:rPr>
        <w:t>钟控</w:t>
      </w:r>
      <w:r>
        <w:rPr>
          <w:rFonts w:hint="eastAsia"/>
        </w:rPr>
        <w:t>RS</w:t>
      </w:r>
      <w:r>
        <w:rPr>
          <w:rFonts w:hint="eastAsia"/>
        </w:rPr>
        <w:t>触发器</w:t>
      </w:r>
    </w:p>
    <w:p w14:paraId="66D3F275" w14:textId="77777777" w:rsidR="00DA63F5" w:rsidRDefault="00DA63F5" w:rsidP="00DA63F5">
      <w:pPr>
        <w:jc w:val="center"/>
      </w:pPr>
    </w:p>
    <w:p w14:paraId="6C094FA3" w14:textId="77777777" w:rsidR="00DA63F5" w:rsidRDefault="00DA63F5" w:rsidP="00DA63F5">
      <w:r>
        <w:rPr>
          <w:noProof/>
        </w:rPr>
        <w:lastRenderedPageBreak/>
        <w:drawing>
          <wp:inline distT="0" distB="0" distL="0" distR="0" wp14:anchorId="2A0E7EDA" wp14:editId="092541BF">
            <wp:extent cx="5727700" cy="21621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1572446693_.pic_hd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117F3" w14:textId="77777777" w:rsidR="00DA63F5" w:rsidRPr="00632127" w:rsidRDefault="00DA63F5" w:rsidP="00DA63F5"/>
    <w:p w14:paraId="2840A94F" w14:textId="77777777" w:rsidR="00DA63F5" w:rsidRDefault="00DA63F5" w:rsidP="00DA63F5"/>
    <w:p w14:paraId="53AC01FB" w14:textId="77777777" w:rsidR="00DA63F5" w:rsidRDefault="00DA63F5" w:rsidP="00DA63F5">
      <w:pPr>
        <w:rPr>
          <w:b/>
          <w:bCs/>
        </w:rPr>
      </w:pPr>
      <w:r w:rsidRPr="00EA738E">
        <w:rPr>
          <w:b/>
          <w:bCs/>
        </w:rPr>
        <w:t>2.</w:t>
      </w:r>
      <w:r w:rsidRPr="009870DC">
        <w:rPr>
          <w:rFonts w:hint="eastAsia"/>
          <w:b/>
          <w:bCs/>
        </w:rPr>
        <w:t xml:space="preserve"> JK</w:t>
      </w:r>
      <w:r w:rsidRPr="009870DC">
        <w:rPr>
          <w:rFonts w:hint="eastAsia"/>
          <w:b/>
          <w:bCs/>
        </w:rPr>
        <w:t>、</w:t>
      </w:r>
      <w:r w:rsidRPr="009870DC">
        <w:rPr>
          <w:rFonts w:hint="eastAsia"/>
          <w:b/>
          <w:bCs/>
        </w:rPr>
        <w:t>D</w:t>
      </w:r>
      <w:r w:rsidRPr="009870DC">
        <w:rPr>
          <w:rFonts w:hint="eastAsia"/>
          <w:b/>
          <w:bCs/>
        </w:rPr>
        <w:t>触发器测试一</w:t>
      </w:r>
    </w:p>
    <w:p w14:paraId="08D4E290" w14:textId="77777777" w:rsidR="00DA63F5" w:rsidRDefault="00DA63F5" w:rsidP="00DA63F5">
      <w:pPr>
        <w:rPr>
          <w:b/>
          <w:bCs/>
        </w:rPr>
      </w:pPr>
    </w:p>
    <w:p w14:paraId="6A0462C3" w14:textId="77777777" w:rsidR="00DA63F5" w:rsidRDefault="00DA63F5" w:rsidP="00DA63F5">
      <w:pPr>
        <w:widowControl/>
        <w:numPr>
          <w:ilvl w:val="0"/>
          <w:numId w:val="24"/>
        </w:numPr>
        <w:spacing w:line="480" w:lineRule="auto"/>
        <w:jc w:val="left"/>
      </w:pPr>
      <w:r w:rsidRPr="009870DC">
        <w:rPr>
          <w:rFonts w:hint="eastAsia"/>
        </w:rPr>
        <w:t>按照</w:t>
      </w:r>
      <w:r w:rsidRPr="009870DC">
        <w:rPr>
          <w:rFonts w:hint="eastAsia"/>
        </w:rPr>
        <w:t>&lt;</w:t>
      </w:r>
      <w:r w:rsidRPr="009870DC">
        <w:rPr>
          <w:rFonts w:hint="eastAsia"/>
        </w:rPr>
        <w:t>数字逻辑实验指导书</w:t>
      </w:r>
      <w:r w:rsidRPr="009870DC">
        <w:rPr>
          <w:rFonts w:hint="eastAsia"/>
        </w:rPr>
        <w:t>&gt;</w:t>
      </w:r>
      <w:r w:rsidRPr="009870DC">
        <w:t xml:space="preserve">p.81 </w:t>
      </w:r>
      <w:r w:rsidRPr="009870DC">
        <w:rPr>
          <w:rFonts w:hint="eastAsia"/>
        </w:rPr>
        <w:t>的要求测试</w:t>
      </w:r>
      <w:r w:rsidRPr="009870DC">
        <w:rPr>
          <w:rFonts w:hint="eastAsia"/>
        </w:rPr>
        <w:t>74</w:t>
      </w:r>
      <w:r w:rsidRPr="009870DC">
        <w:t>LS112</w:t>
      </w:r>
      <w:r w:rsidRPr="009870DC">
        <w:rPr>
          <w:rFonts w:hint="eastAsia"/>
        </w:rPr>
        <w:t>的异步置位和复位功能。</w:t>
      </w:r>
    </w:p>
    <w:p w14:paraId="454DB260" w14:textId="77777777" w:rsidR="00DA63F5" w:rsidRPr="009870DC" w:rsidRDefault="00DA63F5" w:rsidP="00DA63F5">
      <w:pPr>
        <w:pStyle w:val="ListParagraph"/>
      </w:pPr>
      <w:r>
        <w:rPr>
          <w:rFonts w:ascii="PingFang SC" w:eastAsia="PingFang SC" w:hAnsi="PingFang SC"/>
          <w:color w:val="333333"/>
          <w:shd w:val="clear" w:color="auto" w:fill="FFFFFF"/>
        </w:rPr>
        <w:t xml:space="preserve">      74</w:t>
      </w:r>
      <w:r>
        <w:rPr>
          <w:rFonts w:ascii="PingFang SC" w:eastAsia="PingFang SC" w:hAnsi="PingFang SC" w:hint="eastAsia"/>
          <w:color w:val="333333"/>
          <w:shd w:val="clear" w:color="auto" w:fill="FFFFFF"/>
        </w:rPr>
        <w:t>LS</w:t>
      </w:r>
      <w:r w:rsidRPr="009870DC">
        <w:rPr>
          <w:rFonts w:ascii="PingFang SC" w:eastAsia="PingFang SC" w:hAnsi="PingFang SC" w:hint="eastAsia"/>
          <w:color w:val="333333"/>
          <w:shd w:val="clear" w:color="auto" w:fill="FFFFFF"/>
        </w:rPr>
        <w:t>112是2JK触发器，第一引脚是第一个触发器的时钟脉冲CP1，2脚是</w:t>
      </w:r>
      <w:r w:rsidRPr="009870DC">
        <w:rPr>
          <w:rFonts w:ascii="PingFang SC" w:eastAsia="PingFang SC" w:hAnsi="PingFang SC" w:hint="eastAsia"/>
          <w:color w:val="000000" w:themeColor="text1"/>
        </w:rPr>
        <w:t>K1</w:t>
      </w:r>
      <w:r w:rsidRPr="009870DC">
        <w:rPr>
          <w:rFonts w:ascii="PingFang SC" w:eastAsia="PingFang SC" w:hAnsi="PingFang SC" w:hint="eastAsia"/>
          <w:color w:val="333333"/>
          <w:shd w:val="clear" w:color="auto" w:fill="FFFFFF"/>
        </w:rPr>
        <w:t>,3脚是J1，4脚是置位端，低电平有效（即4脚为低时输出位高），5脚为Q1,6脚为Q1\，7脚为第二个触发器的反输出Q2\，8脚接地，9脚为Q2,10脚为第二个出发器的置位端，11为J2,12为K2，13为第二个触发器的时钟脉冲CP2，14为第二个触发器的复位端低电平有效（即14脚为低时输出位低），15为第一个触发器的复位的，16为电源VCC。</w:t>
      </w:r>
    </w:p>
    <w:p w14:paraId="50C0D70E" w14:textId="77777777" w:rsidR="00DA63F5" w:rsidRPr="009870DC" w:rsidRDefault="00DA63F5" w:rsidP="00DA63F5"/>
    <w:p w14:paraId="1107072F" w14:textId="77777777" w:rsidR="00DA63F5" w:rsidRDefault="00DA63F5" w:rsidP="00DA63F5">
      <w:pPr>
        <w:widowControl/>
        <w:numPr>
          <w:ilvl w:val="0"/>
          <w:numId w:val="24"/>
        </w:numPr>
        <w:jc w:val="left"/>
      </w:pPr>
      <w:r w:rsidRPr="009870DC">
        <w:rPr>
          <w:rFonts w:hint="eastAsia"/>
        </w:rPr>
        <w:t>用开关作为</w:t>
      </w:r>
      <w:r w:rsidRPr="009870DC">
        <w:t>CP</w:t>
      </w:r>
      <w:r w:rsidRPr="009870DC">
        <w:rPr>
          <w:rFonts w:hint="eastAsia"/>
        </w:rPr>
        <w:t>输入，测试</w:t>
      </w:r>
      <w:r w:rsidRPr="009870DC">
        <w:t>JK</w:t>
      </w:r>
      <w:r w:rsidRPr="009870DC">
        <w:rPr>
          <w:rFonts w:hint="eastAsia"/>
        </w:rPr>
        <w:t>触发器的外部逻辑功能。</w:t>
      </w:r>
    </w:p>
    <w:p w14:paraId="55AB5A68" w14:textId="77777777" w:rsidR="00DA63F5" w:rsidRDefault="00DA63F5" w:rsidP="00DA63F5"/>
    <w:p w14:paraId="29B83ACC" w14:textId="77777777" w:rsidR="00DA63F5" w:rsidRDefault="00DA63F5" w:rsidP="00DA63F5">
      <w:pPr>
        <w:ind w:firstLine="720"/>
        <w:jc w:val="center"/>
        <w:rPr>
          <w:b/>
          <w:bCs/>
        </w:rPr>
      </w:pPr>
      <m:oMath>
        <m:sSup>
          <m:sSupPr>
            <m:ctrlPr>
              <w:rPr>
                <w:rFonts w:ascii="Cambria Math" w:hAnsi="Cambria Math"/>
                <w:b/>
                <w:b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hint="eastAsia"/>
              </w:rPr>
              <m:t>Ｑ</m:t>
            </m:r>
            <m:ctrlPr>
              <w:rPr>
                <w:rFonts w:ascii="Cambria Math" w:hAnsi="Cambria Math" w:hint="eastAsia"/>
                <w:b/>
                <w:bCs/>
              </w:rPr>
            </m:ctrlPr>
          </m:e>
          <m:sup>
            <m:r>
              <m:rPr>
                <m:sty m:val="bi"/>
              </m:rPr>
              <w:rPr>
                <w:rFonts w:ascii="Cambria Math" w:hAnsi="Cambria Math" w:hint="eastAsia"/>
              </w:rPr>
              <m:t>n</m:t>
            </m:r>
            <m:r>
              <m:rPr>
                <m:sty m:val="bi"/>
              </m:rPr>
              <w:rPr>
                <w:rFonts w:ascii="Cambria Math" w:hAnsi="Cambria Math"/>
              </w:rPr>
              <m:t>+1</m:t>
            </m:r>
          </m:sup>
        </m:sSup>
      </m:oMath>
      <w:r w:rsidRPr="009870DC">
        <w:rPr>
          <w:rFonts w:hint="eastAsia"/>
          <w:b/>
          <w:bCs/>
        </w:rPr>
        <w:t>＝Ｊ</w:t>
      </w:r>
      <m:oMath>
        <m:acc>
          <m:accPr>
            <m:chr m:val="̅"/>
            <m:ctrlPr>
              <w:rPr>
                <w:rFonts w:ascii="Cambria Math" w:hAnsi="Cambria Math"/>
                <w:b/>
                <w:bCs/>
              </w:rPr>
            </m:ctrlPr>
          </m:accPr>
          <m:e>
            <m:sSup>
              <m:sSupPr>
                <m:ctrlPr>
                  <w:rPr>
                    <w:rFonts w:ascii="Cambria Math" w:hAnsi="Cambria Math"/>
                    <w:b/>
                    <w:bCs/>
                  </w:rPr>
                </m:ctrlPr>
              </m:sSupPr>
              <m:e>
                <m:r>
                  <m:rPr>
                    <m:sty m:val="b"/>
                  </m:rPr>
                  <w:rPr>
                    <w:rFonts w:ascii="Cambria Math" w:hAnsi="Cambria Math" w:hint="eastAsia"/>
                  </w:rPr>
                  <m:t>Ｑ</m:t>
                </m:r>
                <m:ctrlPr>
                  <w:rPr>
                    <w:rFonts w:ascii="Cambria Math" w:hAnsi="Cambria Math" w:hint="eastAsia"/>
                    <w:b/>
                    <w:bCs/>
                  </w:rPr>
                </m:ctrlPr>
              </m:e>
              <m:sup>
                <m:r>
                  <m:rPr>
                    <m:sty m:val="bi"/>
                  </m:rPr>
                  <w:rPr>
                    <w:rFonts w:ascii="Cambria Math" w:hAnsi="Cambria Math" w:hint="eastAsia"/>
                  </w:rPr>
                  <m:t>n</m:t>
                </m:r>
              </m:sup>
            </m:sSup>
          </m:e>
        </m:acc>
      </m:oMath>
      <w:r w:rsidRPr="009870DC">
        <w:rPr>
          <w:rFonts w:hint="eastAsia"/>
          <w:b/>
          <w:bCs/>
        </w:rPr>
        <w:t>＋</w:t>
      </w:r>
      <m:oMath>
        <m:acc>
          <m:accPr>
            <m:chr m:val="̅"/>
            <m:ctrlPr>
              <w:rPr>
                <w:rFonts w:ascii="Cambria Math" w:hAnsi="Cambria Math"/>
                <w:b/>
                <w:bCs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hint="eastAsia"/>
              </w:rPr>
              <m:t>Ｋ</m:t>
            </m:r>
          </m:e>
        </m:acc>
        <m:sSup>
          <m:sSupPr>
            <m:ctrlPr>
              <w:rPr>
                <w:rFonts w:ascii="Cambria Math" w:hAnsi="Cambria Math"/>
                <w:b/>
                <w:b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hint="eastAsia"/>
              </w:rPr>
              <m:t>Ｑ</m:t>
            </m:r>
            <m:ctrlPr>
              <w:rPr>
                <w:rFonts w:ascii="Cambria Math" w:hAnsi="Cambria Math" w:hint="eastAsia"/>
                <w:b/>
                <w:bCs/>
              </w:rPr>
            </m:ctrlPr>
          </m:e>
          <m:sup>
            <m:r>
              <m:rPr>
                <m:sty m:val="bi"/>
              </m:rPr>
              <w:rPr>
                <w:rFonts w:ascii="Cambria Math" w:hAnsi="Cambria Math" w:hint="eastAsia"/>
              </w:rPr>
              <m:t>n</m:t>
            </m:r>
          </m:sup>
        </m:sSup>
      </m:oMath>
    </w:p>
    <w:p w14:paraId="1BB476FC" w14:textId="77777777" w:rsidR="00DA63F5" w:rsidRDefault="00DA63F5" w:rsidP="00DA63F5">
      <w:pPr>
        <w:ind w:firstLine="720"/>
      </w:pPr>
      <w:r>
        <w:rPr>
          <w:rFonts w:hint="eastAsia"/>
        </w:rPr>
        <w:t>JK</w:t>
      </w:r>
      <w:r>
        <w:rPr>
          <w:rFonts w:hint="eastAsia"/>
        </w:rPr>
        <w:t>触发器，下降沿触发</w:t>
      </w:r>
    </w:p>
    <w:p w14:paraId="754550F9" w14:textId="77777777" w:rsidR="00DA63F5" w:rsidRDefault="00DA63F5" w:rsidP="00DA63F5">
      <w:r>
        <w:rPr>
          <w:noProof/>
        </w:rPr>
        <w:lastRenderedPageBreak/>
        <w:drawing>
          <wp:inline distT="0" distB="0" distL="0" distR="0" wp14:anchorId="7557F9FA" wp14:editId="4B1DD17F">
            <wp:extent cx="5727700" cy="216217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1572447047_.pic_hd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05FD5" w14:textId="77777777" w:rsidR="00DA63F5" w:rsidRDefault="00DA63F5" w:rsidP="00DA63F5"/>
    <w:p w14:paraId="63A9667D" w14:textId="77777777" w:rsidR="00DA63F5" w:rsidRDefault="00DA63F5" w:rsidP="00DA63F5"/>
    <w:p w14:paraId="74CDA9D7" w14:textId="77777777" w:rsidR="00DA63F5" w:rsidRDefault="00DA63F5" w:rsidP="00DA63F5"/>
    <w:p w14:paraId="10F9948B" w14:textId="77777777" w:rsidR="00DA63F5" w:rsidRDefault="00DA63F5" w:rsidP="00DA63F5"/>
    <w:p w14:paraId="51C460A7" w14:textId="77777777" w:rsidR="00DA63F5" w:rsidRDefault="00DA63F5" w:rsidP="00DA63F5"/>
    <w:p w14:paraId="75BCBD6F" w14:textId="77777777" w:rsidR="00DA63F5" w:rsidRDefault="00DA63F5" w:rsidP="00DA63F5"/>
    <w:p w14:paraId="64BC3233" w14:textId="77777777" w:rsidR="00DA63F5" w:rsidRPr="009870DC" w:rsidRDefault="00DA63F5" w:rsidP="00DA63F5"/>
    <w:p w14:paraId="22DEB781" w14:textId="77777777" w:rsidR="00DA63F5" w:rsidRDefault="00DA63F5" w:rsidP="00DA63F5">
      <w:pPr>
        <w:widowControl/>
        <w:numPr>
          <w:ilvl w:val="0"/>
          <w:numId w:val="24"/>
        </w:numPr>
        <w:jc w:val="left"/>
      </w:pPr>
      <w:r w:rsidRPr="009870DC">
        <w:rPr>
          <w:rFonts w:hint="eastAsia"/>
        </w:rPr>
        <w:t>用</w:t>
      </w:r>
      <w:r w:rsidRPr="009870DC">
        <w:rPr>
          <w:rFonts w:hint="eastAsia"/>
        </w:rPr>
        <w:t>74</w:t>
      </w:r>
      <w:r w:rsidRPr="009870DC">
        <w:t>LS112</w:t>
      </w:r>
      <w:r w:rsidRPr="009870DC">
        <w:rPr>
          <w:rFonts w:hint="eastAsia"/>
        </w:rPr>
        <w:t>实现</w:t>
      </w:r>
      <w:r w:rsidRPr="009870DC">
        <w:t>T</w:t>
      </w:r>
      <w:r w:rsidRPr="009870DC">
        <w:rPr>
          <w:rFonts w:hint="eastAsia"/>
        </w:rPr>
        <w:t>触发器和</w:t>
      </w:r>
      <w:r w:rsidRPr="009870DC">
        <w:t>D</w:t>
      </w:r>
      <w:r w:rsidRPr="009870DC">
        <w:rPr>
          <w:rFonts w:hint="eastAsia"/>
        </w:rPr>
        <w:t>触发器，并分别测试其外部逻辑功能。</w:t>
      </w:r>
    </w:p>
    <w:p w14:paraId="553295B2" w14:textId="77777777" w:rsidR="00DA63F5" w:rsidRDefault="00DA63F5" w:rsidP="00DA63F5">
      <w:pPr>
        <w:ind w:left="720"/>
      </w:pPr>
    </w:p>
    <w:p w14:paraId="10A5B298" w14:textId="77777777" w:rsidR="00DA63F5" w:rsidRDefault="00DA63F5" w:rsidP="00DA63F5">
      <w:pPr>
        <w:ind w:left="720"/>
      </w:pPr>
      <w:r>
        <w:rPr>
          <w:rFonts w:hint="eastAsia"/>
        </w:rPr>
        <w:t>T</w:t>
      </w:r>
      <w:r>
        <w:rPr>
          <w:rFonts w:hint="eastAsia"/>
        </w:rPr>
        <w:t>触发器</w:t>
      </w:r>
    </w:p>
    <w:p w14:paraId="3FC13E65" w14:textId="77777777" w:rsidR="00DA63F5" w:rsidRDefault="00DA63F5" w:rsidP="00DA63F5">
      <w:pPr>
        <w:ind w:left="720"/>
      </w:pPr>
    </w:p>
    <w:p w14:paraId="738385F9" w14:textId="77777777" w:rsidR="00DA63F5" w:rsidRDefault="00DA63F5" w:rsidP="00DA63F5">
      <w:pPr>
        <w:ind w:left="720"/>
        <w:jc w:val="center"/>
        <w:rPr>
          <w:b/>
          <w:bCs/>
        </w:rPr>
      </w:pPr>
      <m:oMath>
        <m:sSup>
          <m:sSupPr>
            <m:ctrlPr>
              <w:rPr>
                <w:rFonts w:ascii="Cambria Math" w:hAnsi="Cambria Math"/>
                <w:b/>
                <w:b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hint="eastAsia"/>
              </w:rPr>
              <m:t>Ｑ</m:t>
            </m:r>
            <m:ctrlPr>
              <w:rPr>
                <w:rFonts w:ascii="Cambria Math" w:hAnsi="Cambria Math" w:hint="eastAsia"/>
                <w:b/>
                <w:bCs/>
              </w:rPr>
            </m:ctrlPr>
          </m:e>
          <m:sup>
            <m:r>
              <m:rPr>
                <m:sty m:val="bi"/>
              </m:rPr>
              <w:rPr>
                <w:rFonts w:ascii="Cambria Math" w:hAnsi="Cambria Math" w:hint="eastAsia"/>
              </w:rPr>
              <m:t>n</m:t>
            </m:r>
            <m:r>
              <m:rPr>
                <m:sty m:val="bi"/>
              </m:rPr>
              <w:rPr>
                <w:rFonts w:ascii="Cambria Math" w:hAnsi="Cambria Math"/>
              </w:rPr>
              <m:t>+1</m:t>
            </m:r>
          </m:sup>
        </m:sSup>
      </m:oMath>
      <w:r w:rsidRPr="009870DC">
        <w:rPr>
          <w:rFonts w:hint="eastAsia"/>
          <w:b/>
          <w:bCs/>
        </w:rPr>
        <w:t>＝</w:t>
      </w:r>
      <m:oMath>
        <m:acc>
          <m:accPr>
            <m:chr m:val="̅"/>
            <m:ctrlPr>
              <w:rPr>
                <w:rFonts w:ascii="Cambria Math" w:hAnsi="Cambria Math"/>
                <w:b/>
                <w:bCs/>
              </w:rPr>
            </m:ctrlPr>
          </m:accPr>
          <m:e>
            <m:sSup>
              <m:sSupPr>
                <m:ctrlPr>
                  <w:rPr>
                    <w:rFonts w:ascii="Cambria Math" w:hAnsi="Cambria Math"/>
                    <w:b/>
                    <w:bCs/>
                  </w:rPr>
                </m:ctrlPr>
              </m:sSupPr>
              <m:e>
                <m:r>
                  <m:rPr>
                    <m:sty m:val="b"/>
                  </m:rPr>
                  <w:rPr>
                    <w:rFonts w:ascii="Cambria Math" w:hAnsi="Cambria Math" w:hint="eastAsia"/>
                  </w:rPr>
                  <m:t>Ｑ</m:t>
                </m:r>
                <m:ctrlPr>
                  <w:rPr>
                    <w:rFonts w:ascii="Cambria Math" w:hAnsi="Cambria Math" w:hint="eastAsia"/>
                    <w:b/>
                    <w:bCs/>
                  </w:rPr>
                </m:ctrlPr>
              </m:e>
              <m:sup>
                <m:r>
                  <m:rPr>
                    <m:sty m:val="bi"/>
                  </m:rPr>
                  <w:rPr>
                    <w:rFonts w:ascii="Cambria Math" w:hAnsi="Cambria Math" w:hint="eastAsia"/>
                  </w:rPr>
                  <m:t>n</m:t>
                </m:r>
              </m:sup>
            </m:sSup>
          </m:e>
        </m:acc>
      </m:oMath>
    </w:p>
    <w:p w14:paraId="17B7A722" w14:textId="77777777" w:rsidR="00DA63F5" w:rsidRPr="009870DC" w:rsidRDefault="00DA63F5" w:rsidP="00DA63F5">
      <w:pPr>
        <w:ind w:firstLine="720"/>
        <w:jc w:val="center"/>
        <w:rPr>
          <w:b/>
          <w:bCs/>
        </w:rPr>
      </w:pPr>
      <w:r>
        <w:rPr>
          <w:rFonts w:hint="eastAsia"/>
          <w:b/>
          <w:bCs/>
        </w:rPr>
        <w:t>联立</w:t>
      </w:r>
      <m:oMath>
        <m:sSup>
          <m:sSupPr>
            <m:ctrlPr>
              <w:rPr>
                <w:rFonts w:ascii="Cambria Math" w:hAnsi="Cambria Math"/>
                <w:b/>
                <w:b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hint="eastAsia"/>
              </w:rPr>
              <m:t>Ｑ</m:t>
            </m:r>
            <m:ctrlPr>
              <w:rPr>
                <w:rFonts w:ascii="Cambria Math" w:hAnsi="Cambria Math" w:hint="eastAsia"/>
                <w:b/>
                <w:bCs/>
              </w:rPr>
            </m:ctrlPr>
          </m:e>
          <m:sup>
            <m:r>
              <m:rPr>
                <m:sty m:val="bi"/>
              </m:rPr>
              <w:rPr>
                <w:rFonts w:ascii="Cambria Math" w:hAnsi="Cambria Math" w:hint="eastAsia"/>
              </w:rPr>
              <m:t>n</m:t>
            </m:r>
            <m:r>
              <m:rPr>
                <m:sty m:val="bi"/>
              </m:rPr>
              <w:rPr>
                <w:rFonts w:ascii="Cambria Math" w:hAnsi="Cambria Math"/>
              </w:rPr>
              <m:t>+1</m:t>
            </m:r>
          </m:sup>
        </m:sSup>
      </m:oMath>
      <w:r w:rsidRPr="009870DC">
        <w:rPr>
          <w:rFonts w:hint="eastAsia"/>
          <w:b/>
          <w:bCs/>
        </w:rPr>
        <w:t>＝Ｊ</w:t>
      </w:r>
      <m:oMath>
        <m:acc>
          <m:accPr>
            <m:chr m:val="̅"/>
            <m:ctrlPr>
              <w:rPr>
                <w:rFonts w:ascii="Cambria Math" w:hAnsi="Cambria Math"/>
                <w:b/>
                <w:bCs/>
              </w:rPr>
            </m:ctrlPr>
          </m:accPr>
          <m:e>
            <m:sSup>
              <m:sSupPr>
                <m:ctrlPr>
                  <w:rPr>
                    <w:rFonts w:ascii="Cambria Math" w:hAnsi="Cambria Math"/>
                    <w:b/>
                    <w:bCs/>
                  </w:rPr>
                </m:ctrlPr>
              </m:sSupPr>
              <m:e>
                <m:r>
                  <m:rPr>
                    <m:sty m:val="b"/>
                  </m:rPr>
                  <w:rPr>
                    <w:rFonts w:ascii="Cambria Math" w:hAnsi="Cambria Math" w:hint="eastAsia"/>
                  </w:rPr>
                  <m:t>Ｑ</m:t>
                </m:r>
                <m:ctrlPr>
                  <w:rPr>
                    <w:rFonts w:ascii="Cambria Math" w:hAnsi="Cambria Math" w:hint="eastAsia"/>
                    <w:b/>
                    <w:bCs/>
                  </w:rPr>
                </m:ctrlPr>
              </m:e>
              <m:sup>
                <m:r>
                  <m:rPr>
                    <m:sty m:val="bi"/>
                  </m:rPr>
                  <w:rPr>
                    <w:rFonts w:ascii="Cambria Math" w:hAnsi="Cambria Math" w:hint="eastAsia"/>
                  </w:rPr>
                  <m:t>n</m:t>
                </m:r>
              </m:sup>
            </m:sSup>
          </m:e>
        </m:acc>
      </m:oMath>
      <w:r w:rsidRPr="009870DC">
        <w:rPr>
          <w:rFonts w:hint="eastAsia"/>
          <w:b/>
          <w:bCs/>
        </w:rPr>
        <w:t>＋</w:t>
      </w:r>
      <m:oMath>
        <m:acc>
          <m:accPr>
            <m:chr m:val="̅"/>
            <m:ctrlPr>
              <w:rPr>
                <w:rFonts w:ascii="Cambria Math" w:hAnsi="Cambria Math"/>
                <w:b/>
                <w:bCs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hint="eastAsia"/>
              </w:rPr>
              <m:t>Ｋ</m:t>
            </m:r>
          </m:e>
        </m:acc>
        <m:sSup>
          <m:sSupPr>
            <m:ctrlPr>
              <w:rPr>
                <w:rFonts w:ascii="Cambria Math" w:hAnsi="Cambria Math"/>
                <w:b/>
                <w:b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hint="eastAsia"/>
              </w:rPr>
              <m:t>Ｑ</m:t>
            </m:r>
            <m:ctrlPr>
              <w:rPr>
                <w:rFonts w:ascii="Cambria Math" w:hAnsi="Cambria Math" w:hint="eastAsia"/>
                <w:b/>
                <w:bCs/>
              </w:rPr>
            </m:ctrlPr>
          </m:e>
          <m:sup>
            <m:r>
              <m:rPr>
                <m:sty m:val="bi"/>
              </m:rPr>
              <w:rPr>
                <w:rFonts w:ascii="Cambria Math" w:hAnsi="Cambria Math" w:hint="eastAsia"/>
              </w:rPr>
              <m:t>n</m:t>
            </m:r>
          </m:sup>
        </m:sSup>
      </m:oMath>
      <w:r>
        <w:rPr>
          <w:rFonts w:hint="eastAsia"/>
          <w:b/>
          <w:bCs/>
        </w:rPr>
        <w:t>，得：</w:t>
      </w:r>
      <w:r w:rsidRPr="001F1E80">
        <w:rPr>
          <w:rFonts w:hint="eastAsia"/>
          <w:b/>
          <w:bCs/>
        </w:rPr>
        <w:t>Ｊ＝Ｋ＝</w:t>
      </w:r>
      <w:r w:rsidRPr="001F1E80">
        <w:rPr>
          <w:rFonts w:asciiTheme="minorEastAsia" w:hAnsiTheme="minorEastAsia" w:hint="eastAsia"/>
          <w:b/>
          <w:bCs/>
        </w:rPr>
        <w:t>T</w:t>
      </w:r>
    </w:p>
    <w:p w14:paraId="7B93789F" w14:textId="77777777" w:rsidR="00DA63F5" w:rsidRPr="009870DC" w:rsidRDefault="00DA63F5" w:rsidP="00DA63F5">
      <w:pPr>
        <w:ind w:left="720"/>
        <w:jc w:val="center"/>
      </w:pPr>
    </w:p>
    <w:p w14:paraId="63877195" w14:textId="77777777" w:rsidR="00DA63F5" w:rsidRDefault="00DA63F5" w:rsidP="00DA63F5">
      <w:pPr>
        <w:jc w:val="center"/>
      </w:pPr>
      <w:r>
        <w:rPr>
          <w:noProof/>
        </w:rPr>
        <w:drawing>
          <wp:inline distT="0" distB="0" distL="0" distR="0" wp14:anchorId="51FAE1B5" wp14:editId="20B1BE2A">
            <wp:extent cx="5727700" cy="21621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1572448004_.pic_hd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D4ADA" w14:textId="77777777" w:rsidR="00DA63F5" w:rsidRDefault="00DA63F5" w:rsidP="00DA63F5">
      <w:pPr>
        <w:jc w:val="center"/>
      </w:pPr>
    </w:p>
    <w:p w14:paraId="24CD725A" w14:textId="77777777" w:rsidR="00DA63F5" w:rsidRDefault="00DA63F5" w:rsidP="00DA63F5">
      <w:pPr>
        <w:jc w:val="center"/>
      </w:pPr>
    </w:p>
    <w:p w14:paraId="78A8A269" w14:textId="77777777" w:rsidR="00DA63F5" w:rsidRDefault="00DA63F5" w:rsidP="00DA63F5">
      <w:pPr>
        <w:ind w:firstLine="720"/>
      </w:pPr>
      <w:r>
        <w:rPr>
          <w:rFonts w:hint="eastAsia"/>
        </w:rPr>
        <w:t>D</w:t>
      </w:r>
      <w:r>
        <w:rPr>
          <w:rFonts w:hint="eastAsia"/>
        </w:rPr>
        <w:t>触发器</w:t>
      </w:r>
    </w:p>
    <w:p w14:paraId="786B8D6D" w14:textId="77777777" w:rsidR="00DA63F5" w:rsidRDefault="00DA63F5" w:rsidP="00DA63F5">
      <w:pPr>
        <w:ind w:firstLine="720"/>
      </w:pPr>
    </w:p>
    <w:p w14:paraId="511D9565" w14:textId="77777777" w:rsidR="00DA63F5" w:rsidRDefault="00DA63F5" w:rsidP="00DA63F5">
      <w:pPr>
        <w:ind w:firstLine="720"/>
        <w:jc w:val="center"/>
        <w:rPr>
          <w:b/>
          <w:bCs/>
        </w:rPr>
      </w:pPr>
      <w:r w:rsidRPr="009870DC">
        <w:t>Q</w:t>
      </w:r>
      <w:r w:rsidRPr="009870DC">
        <w:rPr>
          <w:rFonts w:hint="eastAsia"/>
          <w:b/>
          <w:bCs/>
          <w:vertAlign w:val="superscript"/>
        </w:rPr>
        <w:t>ｎ＋１</w:t>
      </w:r>
      <w:r w:rsidRPr="009870DC">
        <w:rPr>
          <w:rFonts w:hint="eastAsia"/>
          <w:b/>
          <w:bCs/>
        </w:rPr>
        <w:t>＝Ｄ</w:t>
      </w:r>
    </w:p>
    <w:p w14:paraId="76F914D6" w14:textId="77777777" w:rsidR="00DA63F5" w:rsidRDefault="00DA63F5" w:rsidP="00DA63F5">
      <w:pPr>
        <w:ind w:firstLine="720"/>
        <w:jc w:val="center"/>
        <w:rPr>
          <w:b/>
          <w:bCs/>
        </w:rPr>
      </w:pPr>
      <w:r w:rsidRPr="009870DC">
        <w:rPr>
          <w:rFonts w:hint="eastAsia"/>
          <w:b/>
          <w:bCs/>
        </w:rPr>
        <w:t>Ｑ</w:t>
      </w:r>
      <w:r w:rsidRPr="009870DC">
        <w:rPr>
          <w:rFonts w:hint="eastAsia"/>
          <w:b/>
          <w:bCs/>
          <w:vertAlign w:val="superscript"/>
        </w:rPr>
        <w:t>ｎ＋１</w:t>
      </w:r>
      <w:r w:rsidRPr="009870DC">
        <w:rPr>
          <w:b/>
          <w:bCs/>
        </w:rPr>
        <w:t xml:space="preserve"> </w:t>
      </w:r>
      <w:r w:rsidRPr="009870DC">
        <w:rPr>
          <w:b/>
          <w:bCs/>
        </w:rPr>
        <w:t>＝Ｄ（Ｑ</w:t>
      </w:r>
      <w:r w:rsidRPr="009870DC">
        <w:rPr>
          <w:rFonts w:hint="eastAsia"/>
          <w:b/>
          <w:bCs/>
          <w:vertAlign w:val="superscript"/>
        </w:rPr>
        <w:t>ｎ</w:t>
      </w:r>
      <w:r w:rsidRPr="009870DC">
        <w:rPr>
          <w:rFonts w:hint="eastAsia"/>
          <w:b/>
          <w:bCs/>
        </w:rPr>
        <w:t>＋Ｑ</w:t>
      </w:r>
      <w:r w:rsidRPr="009870DC">
        <w:rPr>
          <w:rFonts w:hint="eastAsia"/>
          <w:b/>
          <w:bCs/>
          <w:vertAlign w:val="superscript"/>
        </w:rPr>
        <w:t>ｎ</w:t>
      </w:r>
      <w:r w:rsidRPr="009870DC">
        <w:rPr>
          <w:rFonts w:hint="eastAsia"/>
          <w:b/>
          <w:bCs/>
        </w:rPr>
        <w:t>）</w:t>
      </w:r>
    </w:p>
    <w:p w14:paraId="4CA14B14" w14:textId="77777777" w:rsidR="00DA63F5" w:rsidRPr="009870DC" w:rsidRDefault="00DA63F5" w:rsidP="00DA63F5">
      <w:pPr>
        <w:ind w:firstLine="720"/>
        <w:jc w:val="center"/>
        <w:rPr>
          <w:b/>
          <w:bCs/>
        </w:rPr>
      </w:pPr>
      <w:r>
        <w:rPr>
          <w:rFonts w:hint="eastAsia"/>
          <w:b/>
          <w:bCs/>
        </w:rPr>
        <w:lastRenderedPageBreak/>
        <w:t>联立</w:t>
      </w:r>
      <m:oMath>
        <m:sSup>
          <m:sSupPr>
            <m:ctrlPr>
              <w:rPr>
                <w:rFonts w:ascii="Cambria Math" w:hAnsi="Cambria Math"/>
                <w:b/>
                <w:b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hint="eastAsia"/>
              </w:rPr>
              <m:t>Ｑ</m:t>
            </m:r>
            <m:ctrlPr>
              <w:rPr>
                <w:rFonts w:ascii="Cambria Math" w:hAnsi="Cambria Math" w:hint="eastAsia"/>
                <w:b/>
                <w:bCs/>
              </w:rPr>
            </m:ctrlPr>
          </m:e>
          <m:sup>
            <m:r>
              <m:rPr>
                <m:sty m:val="bi"/>
              </m:rPr>
              <w:rPr>
                <w:rFonts w:ascii="Cambria Math" w:hAnsi="Cambria Math" w:hint="eastAsia"/>
              </w:rPr>
              <m:t>n</m:t>
            </m:r>
            <m:r>
              <m:rPr>
                <m:sty m:val="bi"/>
              </m:rPr>
              <w:rPr>
                <w:rFonts w:ascii="Cambria Math" w:hAnsi="Cambria Math"/>
              </w:rPr>
              <m:t>+1</m:t>
            </m:r>
          </m:sup>
        </m:sSup>
      </m:oMath>
      <w:r w:rsidRPr="009870DC">
        <w:rPr>
          <w:rFonts w:hint="eastAsia"/>
          <w:b/>
          <w:bCs/>
        </w:rPr>
        <w:t>＝Ｊ</w:t>
      </w:r>
      <m:oMath>
        <m:acc>
          <m:accPr>
            <m:chr m:val="̅"/>
            <m:ctrlPr>
              <w:rPr>
                <w:rFonts w:ascii="Cambria Math" w:hAnsi="Cambria Math"/>
                <w:b/>
                <w:bCs/>
              </w:rPr>
            </m:ctrlPr>
          </m:accPr>
          <m:e>
            <m:sSup>
              <m:sSupPr>
                <m:ctrlPr>
                  <w:rPr>
                    <w:rFonts w:ascii="Cambria Math" w:hAnsi="Cambria Math"/>
                    <w:b/>
                    <w:bCs/>
                  </w:rPr>
                </m:ctrlPr>
              </m:sSupPr>
              <m:e>
                <m:r>
                  <m:rPr>
                    <m:sty m:val="b"/>
                  </m:rPr>
                  <w:rPr>
                    <w:rFonts w:ascii="Cambria Math" w:hAnsi="Cambria Math" w:hint="eastAsia"/>
                  </w:rPr>
                  <m:t>Ｑ</m:t>
                </m:r>
                <m:ctrlPr>
                  <w:rPr>
                    <w:rFonts w:ascii="Cambria Math" w:hAnsi="Cambria Math" w:hint="eastAsia"/>
                    <w:b/>
                    <w:bCs/>
                  </w:rPr>
                </m:ctrlPr>
              </m:e>
              <m:sup>
                <m:r>
                  <m:rPr>
                    <m:sty m:val="bi"/>
                  </m:rPr>
                  <w:rPr>
                    <w:rFonts w:ascii="Cambria Math" w:hAnsi="Cambria Math" w:hint="eastAsia"/>
                  </w:rPr>
                  <m:t>n</m:t>
                </m:r>
              </m:sup>
            </m:sSup>
          </m:e>
        </m:acc>
      </m:oMath>
      <w:r w:rsidRPr="009870DC">
        <w:rPr>
          <w:rFonts w:hint="eastAsia"/>
          <w:b/>
          <w:bCs/>
        </w:rPr>
        <w:t>＋</w:t>
      </w:r>
      <m:oMath>
        <m:acc>
          <m:accPr>
            <m:chr m:val="̅"/>
            <m:ctrlPr>
              <w:rPr>
                <w:rFonts w:ascii="Cambria Math" w:hAnsi="Cambria Math"/>
                <w:b/>
                <w:bCs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hint="eastAsia"/>
              </w:rPr>
              <m:t>Ｋ</m:t>
            </m:r>
          </m:e>
        </m:acc>
        <m:sSup>
          <m:sSupPr>
            <m:ctrlPr>
              <w:rPr>
                <w:rFonts w:ascii="Cambria Math" w:hAnsi="Cambria Math"/>
                <w:b/>
                <w:b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hint="eastAsia"/>
              </w:rPr>
              <m:t>Ｑ</m:t>
            </m:r>
            <m:ctrlPr>
              <w:rPr>
                <w:rFonts w:ascii="Cambria Math" w:hAnsi="Cambria Math" w:hint="eastAsia"/>
                <w:b/>
                <w:bCs/>
              </w:rPr>
            </m:ctrlPr>
          </m:e>
          <m:sup>
            <m:r>
              <m:rPr>
                <m:sty m:val="bi"/>
              </m:rPr>
              <w:rPr>
                <w:rFonts w:ascii="Cambria Math" w:hAnsi="Cambria Math" w:hint="eastAsia"/>
              </w:rPr>
              <m:t>n</m:t>
            </m:r>
          </m:sup>
        </m:sSup>
      </m:oMath>
      <w:r>
        <w:rPr>
          <w:rFonts w:hint="eastAsia"/>
          <w:b/>
          <w:bCs/>
        </w:rPr>
        <w:t>，得：</w:t>
      </w:r>
      <w:r w:rsidRPr="009870DC">
        <w:rPr>
          <w:rFonts w:hint="eastAsia"/>
          <w:b/>
          <w:bCs/>
        </w:rPr>
        <w:t>Ｊ＝Ｄ　　　Ｋ＝</w:t>
      </w:r>
      <m:oMath>
        <m:acc>
          <m:accPr>
            <m:chr m:val="̅"/>
            <m:ctrlPr>
              <w:rPr>
                <w:rFonts w:ascii="Cambria Math" w:hAnsi="Cambria Math"/>
                <w:b/>
                <w:bCs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hint="eastAsia"/>
              </w:rPr>
              <m:t>Ｄ</m:t>
            </m:r>
          </m:e>
        </m:acc>
      </m:oMath>
    </w:p>
    <w:p w14:paraId="62CA297C" w14:textId="77777777" w:rsidR="00DA63F5" w:rsidRPr="009870DC" w:rsidRDefault="00DA63F5" w:rsidP="00DA63F5">
      <w:pPr>
        <w:ind w:firstLine="720"/>
        <w:jc w:val="center"/>
      </w:pPr>
    </w:p>
    <w:p w14:paraId="00A6777B" w14:textId="77777777" w:rsidR="00DA63F5" w:rsidRDefault="00DA63F5" w:rsidP="00DA63F5">
      <w:pPr>
        <w:ind w:firstLine="720"/>
      </w:pPr>
    </w:p>
    <w:p w14:paraId="0D425FB6" w14:textId="77777777" w:rsidR="00DA63F5" w:rsidRPr="003A6A5D" w:rsidRDefault="00DA63F5" w:rsidP="00DA63F5">
      <w:r>
        <w:rPr>
          <w:rFonts w:ascii="PingFang SC" w:eastAsia="PingFang SC" w:hAnsi="PingFang SC" w:hint="eastAsia"/>
          <w:noProof/>
          <w:color w:val="333333"/>
          <w:shd w:val="clear" w:color="auto" w:fill="FFFFFF"/>
          <w:lang w:val="zh-CN"/>
        </w:rPr>
        <w:drawing>
          <wp:inline distT="0" distB="0" distL="0" distR="0" wp14:anchorId="5DD909D4" wp14:editId="6A5AE92C">
            <wp:extent cx="5727700" cy="216217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1572447419_.pic_hd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6A5D">
        <w:t xml:space="preserve"> </w:t>
      </w:r>
    </w:p>
    <w:p w14:paraId="465E7B2C" w14:textId="77777777" w:rsidR="00DA63F5" w:rsidRDefault="00DA63F5" w:rsidP="00DA63F5"/>
    <w:p w14:paraId="31A812DA" w14:textId="77777777" w:rsidR="00DA63F5" w:rsidRPr="009870DC" w:rsidRDefault="00DA63F5" w:rsidP="00DA63F5"/>
    <w:p w14:paraId="35262CF0" w14:textId="7ADB22DB" w:rsidR="0098471E" w:rsidRDefault="0098471E" w:rsidP="004B6344">
      <w:pPr>
        <w:ind w:firstLine="0"/>
        <w:jc w:val="left"/>
        <w:rPr>
          <w:rFonts w:ascii="SimSun" w:hAnsi="SimSun" w:cs="SimSun"/>
          <w:b/>
          <w:sz w:val="28"/>
          <w:szCs w:val="28"/>
        </w:rPr>
      </w:pPr>
    </w:p>
    <w:p w14:paraId="0710381D" w14:textId="43D524CB" w:rsidR="004B6344" w:rsidRPr="0098471E" w:rsidRDefault="004B6344" w:rsidP="004B6344">
      <w:pPr>
        <w:ind w:firstLine="0"/>
        <w:jc w:val="left"/>
        <w:rPr>
          <w:rFonts w:ascii="SimSun" w:hAnsi="SimSun" w:cs="SimSun"/>
          <w:b/>
          <w:sz w:val="28"/>
          <w:szCs w:val="28"/>
        </w:rPr>
      </w:pPr>
    </w:p>
    <w:sectPr w:rsidR="004B6344" w:rsidRPr="0098471E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E3A4DFB" w14:textId="77777777" w:rsidR="009A77E3" w:rsidRDefault="009A77E3" w:rsidP="009D5EFC">
      <w:r>
        <w:separator/>
      </w:r>
    </w:p>
  </w:endnote>
  <w:endnote w:type="continuationSeparator" w:id="0">
    <w:p w14:paraId="1DF549AE" w14:textId="77777777" w:rsidR="009A77E3" w:rsidRDefault="009A77E3" w:rsidP="009D5E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PingFang SC">
    <w:panose1 w:val="020B0400000000000000"/>
    <w:charset w:val="86"/>
    <w:family w:val="swiss"/>
    <w:pitch w:val="variable"/>
    <w:sig w:usb0="A00002FF" w:usb1="7ACFFDFB" w:usb2="00000017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AB6B16" w14:textId="77777777" w:rsidR="0064357F" w:rsidRDefault="0064357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CAA94B" w14:textId="77777777" w:rsidR="0064357F" w:rsidRDefault="0064357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F828895" w14:textId="77777777" w:rsidR="0064357F" w:rsidRDefault="0064357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9CE69D" w14:textId="77777777" w:rsidR="009A77E3" w:rsidRDefault="009A77E3" w:rsidP="009D5EFC">
      <w:r>
        <w:separator/>
      </w:r>
    </w:p>
  </w:footnote>
  <w:footnote w:type="continuationSeparator" w:id="0">
    <w:p w14:paraId="56318C43" w14:textId="77777777" w:rsidR="009A77E3" w:rsidRDefault="009A77E3" w:rsidP="009D5EF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CBD4FC" w14:textId="77777777" w:rsidR="0064357F" w:rsidRDefault="0064357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B982E6" w14:textId="77777777" w:rsidR="0064357F" w:rsidRDefault="0064357F" w:rsidP="00146A44">
    <w:pPr>
      <w:pStyle w:val="Header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7D87EE" w14:textId="77777777" w:rsidR="0064357F" w:rsidRDefault="0064357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singleLevel"/>
    <w:tmpl w:val="00000001"/>
    <w:lvl w:ilvl="0">
      <w:start w:val="7"/>
      <w:numFmt w:val="chineseCounting"/>
      <w:suff w:val="nothing"/>
      <w:lvlText w:val="%1、"/>
      <w:lvlJc w:val="left"/>
    </w:lvl>
  </w:abstractNum>
  <w:abstractNum w:abstractNumId="1" w15:restartNumberingAfterBreak="0">
    <w:nsid w:val="00000003"/>
    <w:multiLevelType w:val="singleLevel"/>
    <w:tmpl w:val="00000003"/>
    <w:lvl w:ilvl="0">
      <w:start w:val="8"/>
      <w:numFmt w:val="chineseCounting"/>
      <w:suff w:val="nothing"/>
      <w:lvlText w:val="%1、"/>
      <w:lvlJc w:val="left"/>
    </w:lvl>
  </w:abstractNum>
  <w:abstractNum w:abstractNumId="2" w15:restartNumberingAfterBreak="0">
    <w:nsid w:val="0000000A"/>
    <w:multiLevelType w:val="singleLevel"/>
    <w:tmpl w:val="0000000A"/>
    <w:lvl w:ilvl="0">
      <w:start w:val="9"/>
      <w:numFmt w:val="chineseCounting"/>
      <w:suff w:val="nothing"/>
      <w:lvlText w:val="%1、"/>
      <w:lvlJc w:val="left"/>
    </w:lvl>
  </w:abstractNum>
  <w:abstractNum w:abstractNumId="3" w15:restartNumberingAfterBreak="0">
    <w:nsid w:val="010F4887"/>
    <w:multiLevelType w:val="hybridMultilevel"/>
    <w:tmpl w:val="702A7F3E"/>
    <w:lvl w:ilvl="0" w:tplc="F610781A">
      <w:start w:val="1"/>
      <w:numFmt w:val="decimal"/>
      <w:lvlText w:val="(%1)"/>
      <w:lvlJc w:val="left"/>
      <w:pPr>
        <w:tabs>
          <w:tab w:val="num" w:pos="900"/>
        </w:tabs>
        <w:ind w:left="900" w:hanging="420"/>
      </w:pPr>
      <w:rPr>
        <w:rFonts w:hint="eastAsia"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061A4DD8"/>
    <w:multiLevelType w:val="hybridMultilevel"/>
    <w:tmpl w:val="58427040"/>
    <w:lvl w:ilvl="0" w:tplc="DA10397C">
      <w:start w:val="1"/>
      <w:numFmt w:val="japaneseCounting"/>
      <w:lvlText w:val="第%1、"/>
      <w:lvlJc w:val="left"/>
      <w:pPr>
        <w:tabs>
          <w:tab w:val="num" w:pos="1500"/>
        </w:tabs>
        <w:ind w:left="1500" w:hanging="1065"/>
      </w:pPr>
      <w:rPr>
        <w:rFonts w:hint="default"/>
      </w:rPr>
    </w:lvl>
    <w:lvl w:ilvl="1" w:tplc="87AEBA26">
      <w:start w:val="1"/>
      <w:numFmt w:val="decimal"/>
      <w:lvlText w:val="%2."/>
      <w:lvlJc w:val="left"/>
      <w:pPr>
        <w:tabs>
          <w:tab w:val="num" w:pos="1138"/>
        </w:tabs>
        <w:ind w:left="1138" w:hanging="283"/>
      </w:pPr>
      <w:rPr>
        <w:rFonts w:eastAsia="SimSun" w:hint="eastAsia"/>
        <w:b/>
        <w:i w:val="0"/>
        <w:sz w:val="24"/>
        <w:szCs w:val="24"/>
      </w:rPr>
    </w:lvl>
    <w:lvl w:ilvl="2" w:tplc="ABD8338E">
      <w:start w:val="1"/>
      <w:numFmt w:val="decimal"/>
      <w:lvlText w:val="（%3）"/>
      <w:lvlJc w:val="left"/>
      <w:pPr>
        <w:tabs>
          <w:tab w:val="num" w:pos="0"/>
        </w:tabs>
        <w:ind w:left="1021" w:hanging="737"/>
      </w:pPr>
      <w:rPr>
        <w:rFonts w:eastAsia="SimSun" w:hint="eastAsia"/>
        <w:b/>
        <w:i w:val="0"/>
        <w:sz w:val="21"/>
        <w:szCs w:val="21"/>
      </w:r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5" w15:restartNumberingAfterBreak="0">
    <w:nsid w:val="06FF16FD"/>
    <w:multiLevelType w:val="hybridMultilevel"/>
    <w:tmpl w:val="2468FBE0"/>
    <w:lvl w:ilvl="0" w:tplc="7E98149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5B88A9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1DAA1F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F9275D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6D22FF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A87D1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F6279D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8C52F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D6CC67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E772A34"/>
    <w:multiLevelType w:val="hybridMultilevel"/>
    <w:tmpl w:val="9C28406A"/>
    <w:lvl w:ilvl="0" w:tplc="896C8B8A">
      <w:start w:val="7"/>
      <w:numFmt w:val="japaneseCounting"/>
      <w:lvlText w:val="%1、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7" w15:restartNumberingAfterBreak="0">
    <w:nsid w:val="0F1F396F"/>
    <w:multiLevelType w:val="hybridMultilevel"/>
    <w:tmpl w:val="3302241E"/>
    <w:lvl w:ilvl="0" w:tplc="B0B82B28">
      <w:start w:val="1"/>
      <w:numFmt w:val="decimal"/>
      <w:lvlText w:val="(%1)"/>
      <w:lvlJc w:val="left"/>
      <w:pPr>
        <w:tabs>
          <w:tab w:val="num" w:pos="900"/>
        </w:tabs>
        <w:ind w:left="900" w:hanging="420"/>
      </w:pPr>
      <w:rPr>
        <w:rFonts w:hint="eastAsia"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8" w15:restartNumberingAfterBreak="0">
    <w:nsid w:val="14134737"/>
    <w:multiLevelType w:val="hybridMultilevel"/>
    <w:tmpl w:val="7DD4C652"/>
    <w:lvl w:ilvl="0" w:tplc="04090013">
      <w:start w:val="1"/>
      <w:numFmt w:val="upperRoman"/>
      <w:lvlText w:val="%1."/>
      <w:lvlJc w:val="righ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2280" w:hanging="360"/>
      </w:pPr>
    </w:lvl>
    <w:lvl w:ilvl="2" w:tplc="0409001B" w:tentative="1">
      <w:start w:val="1"/>
      <w:numFmt w:val="lowerRoman"/>
      <w:lvlText w:val="%3."/>
      <w:lvlJc w:val="right"/>
      <w:pPr>
        <w:ind w:left="3000" w:hanging="180"/>
      </w:pPr>
    </w:lvl>
    <w:lvl w:ilvl="3" w:tplc="0409000F" w:tentative="1">
      <w:start w:val="1"/>
      <w:numFmt w:val="decimal"/>
      <w:lvlText w:val="%4."/>
      <w:lvlJc w:val="left"/>
      <w:pPr>
        <w:ind w:left="3720" w:hanging="360"/>
      </w:pPr>
    </w:lvl>
    <w:lvl w:ilvl="4" w:tplc="04090019" w:tentative="1">
      <w:start w:val="1"/>
      <w:numFmt w:val="lowerLetter"/>
      <w:lvlText w:val="%5."/>
      <w:lvlJc w:val="left"/>
      <w:pPr>
        <w:ind w:left="4440" w:hanging="360"/>
      </w:pPr>
    </w:lvl>
    <w:lvl w:ilvl="5" w:tplc="0409001B" w:tentative="1">
      <w:start w:val="1"/>
      <w:numFmt w:val="lowerRoman"/>
      <w:lvlText w:val="%6."/>
      <w:lvlJc w:val="right"/>
      <w:pPr>
        <w:ind w:left="5160" w:hanging="180"/>
      </w:pPr>
    </w:lvl>
    <w:lvl w:ilvl="6" w:tplc="0409000F" w:tentative="1">
      <w:start w:val="1"/>
      <w:numFmt w:val="decimal"/>
      <w:lvlText w:val="%7."/>
      <w:lvlJc w:val="left"/>
      <w:pPr>
        <w:ind w:left="5880" w:hanging="360"/>
      </w:pPr>
    </w:lvl>
    <w:lvl w:ilvl="7" w:tplc="04090019" w:tentative="1">
      <w:start w:val="1"/>
      <w:numFmt w:val="lowerLetter"/>
      <w:lvlText w:val="%8."/>
      <w:lvlJc w:val="left"/>
      <w:pPr>
        <w:ind w:left="6600" w:hanging="360"/>
      </w:pPr>
    </w:lvl>
    <w:lvl w:ilvl="8" w:tplc="0409001B" w:tentative="1">
      <w:start w:val="1"/>
      <w:numFmt w:val="lowerRoman"/>
      <w:lvlText w:val="%9."/>
      <w:lvlJc w:val="right"/>
      <w:pPr>
        <w:ind w:left="7320" w:hanging="180"/>
      </w:pPr>
    </w:lvl>
  </w:abstractNum>
  <w:abstractNum w:abstractNumId="9" w15:restartNumberingAfterBreak="0">
    <w:nsid w:val="19F62881"/>
    <w:multiLevelType w:val="hybridMultilevel"/>
    <w:tmpl w:val="51546906"/>
    <w:lvl w:ilvl="0" w:tplc="8DFA5CA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CAC45B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01EE1D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8413C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95AFD7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6684DE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7B042A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62643A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EFEEFA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CE656D4"/>
    <w:multiLevelType w:val="multilevel"/>
    <w:tmpl w:val="F22292CE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upperRoman"/>
      <w:lvlText w:val="%4."/>
      <w:lvlJc w:val="righ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1E765550"/>
    <w:multiLevelType w:val="multilevel"/>
    <w:tmpl w:val="3302241E"/>
    <w:lvl w:ilvl="0">
      <w:start w:val="1"/>
      <w:numFmt w:val="decimal"/>
      <w:lvlText w:val="(%1)"/>
      <w:lvlJc w:val="left"/>
      <w:pPr>
        <w:tabs>
          <w:tab w:val="num" w:pos="900"/>
        </w:tabs>
        <w:ind w:left="900" w:hanging="420"/>
      </w:pPr>
      <w:rPr>
        <w:rFonts w:hint="eastAsia"/>
        <w:color w:val="auto"/>
        <w:sz w:val="21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2" w15:restartNumberingAfterBreak="0">
    <w:nsid w:val="326C27FF"/>
    <w:multiLevelType w:val="hybridMultilevel"/>
    <w:tmpl w:val="5D9466FE"/>
    <w:lvl w:ilvl="0" w:tplc="B0B82B28">
      <w:start w:val="1"/>
      <w:numFmt w:val="decimal"/>
      <w:lvlText w:val="(%1)"/>
      <w:lvlJc w:val="left"/>
      <w:pPr>
        <w:tabs>
          <w:tab w:val="num" w:pos="900"/>
        </w:tabs>
        <w:ind w:left="900" w:hanging="420"/>
      </w:pPr>
      <w:rPr>
        <w:rFonts w:hint="eastAsia"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3" w15:restartNumberingAfterBreak="0">
    <w:nsid w:val="39D14DA0"/>
    <w:multiLevelType w:val="hybridMultilevel"/>
    <w:tmpl w:val="59C09A7E"/>
    <w:lvl w:ilvl="0" w:tplc="555E4E7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A42A034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F7C6FD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3F6FCB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46AC98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6D46F0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C92756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E228472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5DE5B6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045A2B"/>
    <w:multiLevelType w:val="hybridMultilevel"/>
    <w:tmpl w:val="702A7F3E"/>
    <w:lvl w:ilvl="0" w:tplc="F610781A">
      <w:start w:val="1"/>
      <w:numFmt w:val="decimal"/>
      <w:lvlText w:val="(%1)"/>
      <w:lvlJc w:val="left"/>
      <w:pPr>
        <w:tabs>
          <w:tab w:val="num" w:pos="900"/>
        </w:tabs>
        <w:ind w:left="900" w:hanging="420"/>
      </w:pPr>
      <w:rPr>
        <w:rFonts w:hint="eastAsia"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5" w15:restartNumberingAfterBreak="0">
    <w:nsid w:val="43E1621E"/>
    <w:multiLevelType w:val="hybridMultilevel"/>
    <w:tmpl w:val="D1122D70"/>
    <w:lvl w:ilvl="0" w:tplc="B688FC96">
      <w:start w:val="1"/>
      <w:numFmt w:val="decimalEnclosedCircle"/>
      <w:lvlText w:val="%1."/>
      <w:lvlJc w:val="left"/>
      <w:pPr>
        <w:tabs>
          <w:tab w:val="num" w:pos="567"/>
        </w:tabs>
        <w:ind w:left="907" w:hanging="509"/>
      </w:pPr>
      <w:rPr>
        <w:rFonts w:hint="eastAsia"/>
        <w:b/>
        <w:i w:val="0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6" w15:restartNumberingAfterBreak="0">
    <w:nsid w:val="5B883CC3"/>
    <w:multiLevelType w:val="hybridMultilevel"/>
    <w:tmpl w:val="14765070"/>
    <w:lvl w:ilvl="0" w:tplc="7AB4CC7A">
      <w:start w:val="7"/>
      <w:numFmt w:val="japaneseCounting"/>
      <w:lvlText w:val="%1、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7" w15:restartNumberingAfterBreak="0">
    <w:nsid w:val="5E5350A3"/>
    <w:multiLevelType w:val="hybridMultilevel"/>
    <w:tmpl w:val="8F9E4AAE"/>
    <w:lvl w:ilvl="0" w:tplc="04090013">
      <w:start w:val="1"/>
      <w:numFmt w:val="upperRoman"/>
      <w:lvlText w:val="%1."/>
      <w:lvlJc w:val="right"/>
      <w:pPr>
        <w:ind w:left="1620" w:hanging="360"/>
      </w:p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18" w15:restartNumberingAfterBreak="0">
    <w:nsid w:val="620353AE"/>
    <w:multiLevelType w:val="hybridMultilevel"/>
    <w:tmpl w:val="FA0401E4"/>
    <w:lvl w:ilvl="0" w:tplc="064C09D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4AE811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D8E484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C1CFB7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1265DC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5F46F5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CF45CB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21C9E0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310DE1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731068D"/>
    <w:multiLevelType w:val="hybridMultilevel"/>
    <w:tmpl w:val="EB861912"/>
    <w:lvl w:ilvl="0" w:tplc="04090013">
      <w:start w:val="1"/>
      <w:numFmt w:val="upp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0" w15:restartNumberingAfterBreak="0">
    <w:nsid w:val="6B1A11AD"/>
    <w:multiLevelType w:val="hybridMultilevel"/>
    <w:tmpl w:val="8AA8DA7E"/>
    <w:lvl w:ilvl="0" w:tplc="04090013">
      <w:start w:val="1"/>
      <w:numFmt w:val="upperRoman"/>
      <w:lvlText w:val="%1."/>
      <w:lvlJc w:val="right"/>
      <w:pPr>
        <w:ind w:left="1620" w:hanging="360"/>
      </w:p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21" w15:restartNumberingAfterBreak="0">
    <w:nsid w:val="71F16A4E"/>
    <w:multiLevelType w:val="hybridMultilevel"/>
    <w:tmpl w:val="B900EC10"/>
    <w:lvl w:ilvl="0" w:tplc="46BACBD2">
      <w:start w:val="1"/>
      <w:numFmt w:val="bullet"/>
      <w:lvlText w:val="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5E5C6472">
      <w:start w:val="1"/>
      <w:numFmt w:val="chineseCountingThousand"/>
      <w:lvlText w:val="%2、"/>
      <w:lvlJc w:val="left"/>
      <w:pPr>
        <w:tabs>
          <w:tab w:val="num" w:pos="567"/>
        </w:tabs>
        <w:ind w:left="851" w:firstLine="283"/>
      </w:pPr>
      <w:rPr>
        <w:rFonts w:ascii="Times New Roman" w:eastAsia="SimSun" w:hAnsi="Times New Roman" w:hint="eastAsia"/>
        <w:b/>
        <w:i w:val="0"/>
        <w:sz w:val="24"/>
        <w:szCs w:val="24"/>
      </w:rPr>
    </w:lvl>
    <w:lvl w:ilvl="2" w:tplc="30046580">
      <w:start w:val="1"/>
      <w:numFmt w:val="japaneseCounting"/>
      <w:lvlText w:val="%3．"/>
      <w:lvlJc w:val="left"/>
      <w:pPr>
        <w:tabs>
          <w:tab w:val="num" w:pos="1560"/>
        </w:tabs>
        <w:ind w:left="1560" w:hanging="720"/>
      </w:pPr>
    </w:lvl>
    <w:lvl w:ilvl="3" w:tplc="0409000F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A378CF9E">
      <w:start w:val="1"/>
      <w:numFmt w:val="bullet"/>
      <w:lvlText w:val="◘"/>
      <w:lvlJc w:val="left"/>
      <w:pPr>
        <w:tabs>
          <w:tab w:val="num" w:pos="1963"/>
        </w:tabs>
        <w:ind w:left="1963" w:hanging="283"/>
      </w:pPr>
      <w:rPr>
        <w:rFonts w:ascii="Times New Roman" w:eastAsia="SimSun" w:hAnsi="Times New Roman" w:cs="Times New Roman" w:hint="default"/>
        <w:color w:val="auto"/>
        <w:sz w:val="21"/>
        <w:szCs w:val="21"/>
      </w:r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6F612AC"/>
    <w:multiLevelType w:val="multilevel"/>
    <w:tmpl w:val="702A7F3E"/>
    <w:lvl w:ilvl="0">
      <w:start w:val="1"/>
      <w:numFmt w:val="decimal"/>
      <w:lvlText w:val="(%1)"/>
      <w:lvlJc w:val="left"/>
      <w:pPr>
        <w:tabs>
          <w:tab w:val="num" w:pos="900"/>
        </w:tabs>
        <w:ind w:left="900" w:hanging="420"/>
      </w:pPr>
      <w:rPr>
        <w:rFonts w:hint="eastAsia"/>
        <w:color w:val="auto"/>
        <w:sz w:val="21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3" w15:restartNumberingAfterBreak="0">
    <w:nsid w:val="7DC71170"/>
    <w:multiLevelType w:val="hybridMultilevel"/>
    <w:tmpl w:val="737E4B1E"/>
    <w:lvl w:ilvl="0" w:tplc="28187592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0781DF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E3035C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D1CD0B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75CEB2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DEE74F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D04934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5381D1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56EC53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2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/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6"/>
  </w:num>
  <w:num w:numId="6">
    <w:abstractNumId w:val="16"/>
  </w:num>
  <w:num w:numId="7">
    <w:abstractNumId w:val="21"/>
  </w:num>
  <w:num w:numId="8">
    <w:abstractNumId w:val="3"/>
  </w:num>
  <w:num w:numId="9">
    <w:abstractNumId w:val="22"/>
  </w:num>
  <w:num w:numId="10">
    <w:abstractNumId w:val="7"/>
  </w:num>
  <w:num w:numId="11">
    <w:abstractNumId w:val="11"/>
  </w:num>
  <w:num w:numId="12">
    <w:abstractNumId w:val="12"/>
  </w:num>
  <w:num w:numId="13">
    <w:abstractNumId w:val="10"/>
  </w:num>
  <w:num w:numId="14">
    <w:abstractNumId w:val="19"/>
  </w:num>
  <w:num w:numId="15">
    <w:abstractNumId w:val="20"/>
  </w:num>
  <w:num w:numId="16">
    <w:abstractNumId w:val="8"/>
  </w:num>
  <w:num w:numId="17">
    <w:abstractNumId w:val="17"/>
  </w:num>
  <w:num w:numId="18">
    <w:abstractNumId w:val="15"/>
  </w:num>
  <w:num w:numId="19">
    <w:abstractNumId w:val="18"/>
  </w:num>
  <w:num w:numId="20">
    <w:abstractNumId w:val="9"/>
  </w:num>
  <w:num w:numId="21">
    <w:abstractNumId w:val="14"/>
  </w:num>
  <w:num w:numId="22">
    <w:abstractNumId w:val="23"/>
  </w:num>
  <w:num w:numId="23">
    <w:abstractNumId w:val="13"/>
  </w:num>
  <w:num w:numId="24">
    <w:abstractNumId w:val="5"/>
  </w:num>
  <w:num w:numId="2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4"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0546D"/>
    <w:rsid w:val="00010C04"/>
    <w:rsid w:val="00021E99"/>
    <w:rsid w:val="00031C7C"/>
    <w:rsid w:val="000614EF"/>
    <w:rsid w:val="00067568"/>
    <w:rsid w:val="00146A44"/>
    <w:rsid w:val="00172A27"/>
    <w:rsid w:val="00181F98"/>
    <w:rsid w:val="00186460"/>
    <w:rsid w:val="001A6448"/>
    <w:rsid w:val="001C1B0D"/>
    <w:rsid w:val="001F6A38"/>
    <w:rsid w:val="00207A01"/>
    <w:rsid w:val="002231F0"/>
    <w:rsid w:val="00297D62"/>
    <w:rsid w:val="002C0994"/>
    <w:rsid w:val="002C1227"/>
    <w:rsid w:val="003276DA"/>
    <w:rsid w:val="003B5D87"/>
    <w:rsid w:val="003F2CEC"/>
    <w:rsid w:val="003F388B"/>
    <w:rsid w:val="00421133"/>
    <w:rsid w:val="00450040"/>
    <w:rsid w:val="00470237"/>
    <w:rsid w:val="00495779"/>
    <w:rsid w:val="004A752C"/>
    <w:rsid w:val="004B6344"/>
    <w:rsid w:val="00510C72"/>
    <w:rsid w:val="00521CF7"/>
    <w:rsid w:val="00534A70"/>
    <w:rsid w:val="0054231F"/>
    <w:rsid w:val="0056442A"/>
    <w:rsid w:val="005A1BB9"/>
    <w:rsid w:val="005C45D5"/>
    <w:rsid w:val="005C7DA6"/>
    <w:rsid w:val="005D2FFA"/>
    <w:rsid w:val="005E762C"/>
    <w:rsid w:val="006109B1"/>
    <w:rsid w:val="0064357F"/>
    <w:rsid w:val="0066596D"/>
    <w:rsid w:val="00683808"/>
    <w:rsid w:val="006F1066"/>
    <w:rsid w:val="00776E84"/>
    <w:rsid w:val="007B7215"/>
    <w:rsid w:val="00840478"/>
    <w:rsid w:val="00867FC5"/>
    <w:rsid w:val="0087530C"/>
    <w:rsid w:val="008D5778"/>
    <w:rsid w:val="008F2B6F"/>
    <w:rsid w:val="00953EA8"/>
    <w:rsid w:val="009556FD"/>
    <w:rsid w:val="0098471E"/>
    <w:rsid w:val="00996160"/>
    <w:rsid w:val="009A77E3"/>
    <w:rsid w:val="009C7B94"/>
    <w:rsid w:val="009D5EFC"/>
    <w:rsid w:val="009E0AF7"/>
    <w:rsid w:val="009F5414"/>
    <w:rsid w:val="00AA170D"/>
    <w:rsid w:val="00AD1CDD"/>
    <w:rsid w:val="00AD2DDA"/>
    <w:rsid w:val="00BE63DD"/>
    <w:rsid w:val="00C017C5"/>
    <w:rsid w:val="00C7638E"/>
    <w:rsid w:val="00CA23B5"/>
    <w:rsid w:val="00CC5E54"/>
    <w:rsid w:val="00CE0A27"/>
    <w:rsid w:val="00D01131"/>
    <w:rsid w:val="00D339D2"/>
    <w:rsid w:val="00D542B4"/>
    <w:rsid w:val="00D7446F"/>
    <w:rsid w:val="00DA63F5"/>
    <w:rsid w:val="00DB5637"/>
    <w:rsid w:val="00DC3B08"/>
    <w:rsid w:val="00DC42FD"/>
    <w:rsid w:val="00DE36B2"/>
    <w:rsid w:val="00DE5851"/>
    <w:rsid w:val="00E231A4"/>
    <w:rsid w:val="00EB4AC7"/>
    <w:rsid w:val="00EF192B"/>
    <w:rsid w:val="00F044AB"/>
    <w:rsid w:val="00F13F0D"/>
    <w:rsid w:val="00F7462B"/>
    <w:rsid w:val="00F86349"/>
    <w:rsid w:val="00F912FF"/>
    <w:rsid w:val="00F960F8"/>
    <w:rsid w:val="00F96431"/>
    <w:rsid w:val="00FC5E35"/>
    <w:rsid w:val="00FD4E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7F0C2BF6"/>
  <w15:chartTrackingRefBased/>
  <w15:docId w15:val="{3FE48BDC-73B3-4546-8E41-1D52F9DB2D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uiPriority="10" w:qFormat="1"/>
    <w:lsdException w:name="Subtitle" w:uiPriority="11" w:qFormat="1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683808"/>
    <w:pPr>
      <w:widowControl w:val="0"/>
      <w:ind w:firstLine="420"/>
      <w:jc w:val="both"/>
    </w:pPr>
    <w:rPr>
      <w:kern w:val="2"/>
      <w:sz w:val="21"/>
      <w:szCs w:val="24"/>
    </w:rPr>
  </w:style>
  <w:style w:type="paragraph" w:styleId="Heading3">
    <w:name w:val="heading 3"/>
    <w:basedOn w:val="Normal"/>
    <w:next w:val="Normal"/>
    <w:link w:val="Heading3Char"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ageNumber">
    <w:name w:val="page number"/>
    <w:basedOn w:val="DefaultParagraphFont"/>
  </w:style>
  <w:style w:type="character" w:customStyle="1" w:styleId="2CharChar">
    <w:name w:val="2级标题 Char Char"/>
    <w:basedOn w:val="Heading3Char"/>
    <w:link w:val="2"/>
    <w:rPr>
      <w:rFonts w:eastAsia="SimSun"/>
      <w:b/>
      <w:bCs/>
      <w:sz w:val="30"/>
      <w:szCs w:val="32"/>
      <w:lang w:eastAsia="zh-CN" w:bidi="ar-SA"/>
    </w:rPr>
  </w:style>
  <w:style w:type="character" w:customStyle="1" w:styleId="Heading3Char">
    <w:name w:val="Heading 3 Char"/>
    <w:basedOn w:val="DefaultParagraphFont"/>
    <w:link w:val="Heading3"/>
    <w:rPr>
      <w:rFonts w:eastAsia="SimSun"/>
      <w:b/>
      <w:bCs/>
      <w:sz w:val="32"/>
      <w:szCs w:val="32"/>
      <w:lang w:bidi="ar-SA"/>
    </w:rPr>
  </w:style>
  <w:style w:type="paragraph" w:styleId="Header">
    <w:name w:val="header"/>
    <w:basedOn w:val="Normal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customStyle="1" w:styleId="2">
    <w:name w:val="2级标题"/>
    <w:basedOn w:val="Heading3"/>
    <w:link w:val="2CharChar"/>
    <w:pPr>
      <w:spacing w:before="0" w:after="0" w:line="240" w:lineRule="auto"/>
      <w:ind w:firstLine="200"/>
    </w:pPr>
    <w:rPr>
      <w:sz w:val="30"/>
    </w:rPr>
  </w:style>
  <w:style w:type="paragraph" w:customStyle="1" w:styleId="a">
    <w:name w:val="（二）级标题"/>
    <w:basedOn w:val="Normal"/>
    <w:pPr>
      <w:ind w:firstLine="422"/>
    </w:pPr>
    <w:rPr>
      <w:b/>
      <w:sz w:val="28"/>
    </w:rPr>
  </w:style>
  <w:style w:type="paragraph" w:customStyle="1" w:styleId="a0">
    <w:name w:val="图表标题"/>
    <w:basedOn w:val="Normal"/>
    <w:pPr>
      <w:jc w:val="center"/>
    </w:pPr>
    <w:rPr>
      <w:rFonts w:ascii="SimSun" w:hAnsi="SimSun"/>
      <w:b/>
      <w:sz w:val="18"/>
      <w:szCs w:val="18"/>
    </w:rPr>
  </w:style>
  <w:style w:type="paragraph" w:customStyle="1" w:styleId="WPSPlain">
    <w:name w:val="WPS Plain"/>
  </w:style>
  <w:style w:type="paragraph" w:customStyle="1" w:styleId="3">
    <w:name w:val="3级标题"/>
    <w:basedOn w:val="Normal"/>
    <w:rPr>
      <w:b/>
      <w:sz w:val="24"/>
    </w:rPr>
  </w:style>
  <w:style w:type="paragraph" w:styleId="NormalIndent">
    <w:name w:val="Normal Indent"/>
    <w:basedOn w:val="Normal"/>
    <w:rsid w:val="001A6448"/>
    <w:rPr>
      <w:szCs w:val="21"/>
    </w:rPr>
  </w:style>
  <w:style w:type="table" w:styleId="TableGrid">
    <w:name w:val="Table Grid"/>
    <w:basedOn w:val="TableNormal"/>
    <w:rsid w:val="005E762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DC3B08"/>
    <w:rPr>
      <w:color w:val="808080"/>
    </w:rPr>
  </w:style>
  <w:style w:type="paragraph" w:styleId="ListParagraph">
    <w:name w:val="List Paragraph"/>
    <w:basedOn w:val="Normal"/>
    <w:uiPriority w:val="34"/>
    <w:qFormat/>
    <w:rsid w:val="00207A01"/>
    <w:pPr>
      <w:ind w:left="720"/>
      <w:contextualSpacing/>
    </w:pPr>
  </w:style>
  <w:style w:type="paragraph" w:styleId="BalloonText">
    <w:name w:val="Balloon Text"/>
    <w:basedOn w:val="Normal"/>
    <w:link w:val="BalloonTextChar"/>
    <w:rsid w:val="00067568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067568"/>
    <w:rPr>
      <w:kern w:val="2"/>
      <w:sz w:val="18"/>
      <w:szCs w:val="18"/>
    </w:rPr>
  </w:style>
  <w:style w:type="paragraph" w:styleId="NormalWeb">
    <w:name w:val="Normal (Web)"/>
    <w:basedOn w:val="Normal"/>
    <w:uiPriority w:val="99"/>
    <w:unhideWhenUsed/>
    <w:rsid w:val="00010C04"/>
    <w:pPr>
      <w:widowControl/>
      <w:spacing w:before="100" w:beforeAutospacing="1" w:after="100" w:afterAutospacing="1"/>
      <w:ind w:firstLine="0"/>
      <w:jc w:val="left"/>
    </w:pPr>
    <w:rPr>
      <w:rFonts w:eastAsia="Times New Roman"/>
      <w:kern w:val="0"/>
      <w:sz w:val="24"/>
    </w:rPr>
  </w:style>
  <w:style w:type="paragraph" w:styleId="Title">
    <w:name w:val="Title"/>
    <w:basedOn w:val="Normal"/>
    <w:next w:val="Normal"/>
    <w:link w:val="TitleChar"/>
    <w:uiPriority w:val="10"/>
    <w:qFormat/>
    <w:rsid w:val="00DA63F5"/>
    <w:pPr>
      <w:widowControl/>
      <w:ind w:firstLine="0"/>
      <w:contextualSpacing/>
      <w:jc w:val="left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A63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A63F5"/>
    <w:pPr>
      <w:widowControl/>
      <w:numPr>
        <w:ilvl w:val="1"/>
      </w:numPr>
      <w:spacing w:after="160"/>
      <w:jc w:val="left"/>
    </w:pPr>
    <w:rPr>
      <w:rFonts w:asciiTheme="minorHAnsi" w:eastAsiaTheme="minorEastAsia" w:hAnsiTheme="minorHAnsi" w:cstheme="minorBidi"/>
      <w:color w:val="5A5A5A" w:themeColor="text1" w:themeTint="A5"/>
      <w:spacing w:val="15"/>
      <w:kern w:val="0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DA63F5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622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65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9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08447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44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8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9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590904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03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0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94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989993">
          <w:marLeft w:val="72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24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9" Type="http://schemas.openxmlformats.org/officeDocument/2006/relationships/footer" Target="footer3.xml"/><Relationship Id="rId21" Type="http://schemas.openxmlformats.org/officeDocument/2006/relationships/image" Target="media/image15.png"/><Relationship Id="rId34" Type="http://schemas.openxmlformats.org/officeDocument/2006/relationships/header" Target="header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image" Target="media/image23.jp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footer" Target="footer1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media/image24.jpg"/><Relationship Id="rId35" Type="http://schemas.openxmlformats.org/officeDocument/2006/relationships/header" Target="header2.xml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g"/><Relationship Id="rId38" Type="http://schemas.openxmlformats.org/officeDocument/2006/relationships/header" Target="header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.wp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Normal.wpt</Template>
  <TotalTime>94</TotalTime>
  <Pages>10</Pages>
  <Words>348</Words>
  <Characters>1987</Characters>
  <Application>Microsoft Office Word</Application>
  <DocSecurity>0</DocSecurity>
  <PresentationFormat/>
  <Lines>16</Lines>
  <Paragraphs>4</Paragraphs>
  <Slides>0</Slides>
  <Notes>0</Notes>
  <HiddenSlides>0</HiddenSlides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上海大学  计算机学院 </vt:lpstr>
    </vt:vector>
  </TitlesOfParts>
  <Manager/>
  <Company/>
  <LinksUpToDate>false</LinksUpToDate>
  <CharactersWithSpaces>2331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上海大学  计算机学院 </dc:title>
  <dc:subject/>
  <dc:creator>Administrator</dc:creator>
  <cp:keywords/>
  <dc:description/>
  <cp:lastModifiedBy>Microsoft Office User</cp:lastModifiedBy>
  <cp:revision>4</cp:revision>
  <cp:lastPrinted>2019-10-31T15:58:00Z</cp:lastPrinted>
  <dcterms:created xsi:type="dcterms:W3CDTF">2019-10-31T10:38:00Z</dcterms:created>
  <dcterms:modified xsi:type="dcterms:W3CDTF">2019-10-31T16:00:00Z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2052-9.1.0.3914</vt:lpwstr>
  </property>
</Properties>
</file>